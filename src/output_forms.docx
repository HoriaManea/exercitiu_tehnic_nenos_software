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752A" w14:textId="77777777" w:rsidR="004E1E5C" w:rsidRPr="00970A8B" w:rsidRDefault="004E1E5C" w:rsidP="004E1E5C">
      <w:pPr>
        <w:pStyle w:val="DefaultText"/>
        <w:ind w:left="720"/>
        <w:jc w:val="both"/>
        <w:rPr>
          <w:i/>
          <w:u w:val="single"/>
        </w:rPr>
      </w:pPr>
    </w:p>
    <w:p w14:paraId="32508DAC" w14:textId="77777777" w:rsidR="004E1E5C" w:rsidRPr="00970A8B" w:rsidRDefault="004E1E5C" w:rsidP="004E1E5C">
      <w:pPr>
        <w:pStyle w:val="DefaultText"/>
        <w:ind w:left="720"/>
        <w:jc w:val="both"/>
        <w:rPr>
          <w:i/>
          <w:u w:val="single"/>
        </w:rPr>
      </w:pPr>
    </w:p>
    <w:p w14:paraId="5757C8EA" w14:textId="77777777" w:rsidR="004E1E5C" w:rsidRPr="00970A8B" w:rsidRDefault="004E1E5C" w:rsidP="004E1E5C">
      <w:pPr>
        <w:pStyle w:val="DefaultText"/>
        <w:ind w:left="720"/>
        <w:jc w:val="both"/>
        <w:rPr>
          <w:i/>
          <w:u w:val="single"/>
        </w:rPr>
      </w:pPr>
    </w:p>
    <w:p w14:paraId="5DC39325" w14:textId="77777777" w:rsidR="00AE4F4C" w:rsidRDefault="00AE4F4C" w:rsidP="004E1E5C">
      <w:pPr>
        <w:tabs>
          <w:tab w:val="left" w:pos="1593"/>
        </w:tabs>
        <w:jc w:val="center"/>
        <w:rPr>
          <w:b/>
          <w:bCs/>
          <w:sz w:val="28"/>
          <w:szCs w:val="28"/>
        </w:rPr>
      </w:pPr>
    </w:p>
    <w:p w14:paraId="32F0DFFD" w14:textId="77777777" w:rsidR="00AE4F4C" w:rsidRDefault="00AE4F4C" w:rsidP="004E1E5C">
      <w:pPr>
        <w:tabs>
          <w:tab w:val="left" w:pos="1593"/>
        </w:tabs>
        <w:jc w:val="center"/>
        <w:rPr>
          <w:b/>
          <w:bCs/>
          <w:sz w:val="28"/>
          <w:szCs w:val="28"/>
        </w:rPr>
      </w:pPr>
    </w:p>
    <w:p w14:paraId="5DCDB5D0" w14:textId="77777777" w:rsidR="00AE4F4C" w:rsidRDefault="00AE4F4C" w:rsidP="004E1E5C">
      <w:pPr>
        <w:tabs>
          <w:tab w:val="left" w:pos="1593"/>
        </w:tabs>
        <w:jc w:val="center"/>
        <w:rPr>
          <w:b/>
          <w:bCs/>
          <w:sz w:val="28"/>
          <w:szCs w:val="28"/>
        </w:rPr>
      </w:pPr>
    </w:p>
    <w:p w14:paraId="37C4E2A6" w14:textId="77777777" w:rsidR="00AE4F4C" w:rsidRDefault="00AE4F4C" w:rsidP="004E1E5C">
      <w:pPr>
        <w:tabs>
          <w:tab w:val="left" w:pos="1593"/>
        </w:tabs>
        <w:jc w:val="center"/>
        <w:rPr>
          <w:b/>
          <w:bCs/>
          <w:sz w:val="28"/>
          <w:szCs w:val="28"/>
        </w:rPr>
      </w:pPr>
    </w:p>
    <w:p w14:paraId="1737DE56" w14:textId="77777777" w:rsidR="00AE4F4C" w:rsidRDefault="00AE4F4C" w:rsidP="004E1E5C">
      <w:pPr>
        <w:tabs>
          <w:tab w:val="left" w:pos="1593"/>
        </w:tabs>
        <w:jc w:val="center"/>
        <w:rPr>
          <w:b/>
          <w:bCs/>
          <w:sz w:val="28"/>
          <w:szCs w:val="28"/>
        </w:rPr>
      </w:pPr>
    </w:p>
    <w:p w14:paraId="55594F86" w14:textId="77777777" w:rsidR="00AE4F4C" w:rsidRDefault="00AE4F4C" w:rsidP="004E1E5C">
      <w:pPr>
        <w:tabs>
          <w:tab w:val="left" w:pos="1593"/>
        </w:tabs>
        <w:jc w:val="center"/>
        <w:rPr>
          <w:b/>
          <w:bCs/>
          <w:sz w:val="28"/>
          <w:szCs w:val="28"/>
        </w:rPr>
      </w:pPr>
    </w:p>
    <w:p w14:paraId="5E4CB00E" w14:textId="77777777" w:rsidR="00AE4F4C" w:rsidRDefault="00AE4F4C" w:rsidP="004E1E5C">
      <w:pPr>
        <w:tabs>
          <w:tab w:val="left" w:pos="1593"/>
        </w:tabs>
        <w:jc w:val="center"/>
        <w:rPr>
          <w:b/>
          <w:bCs/>
          <w:sz w:val="28"/>
          <w:szCs w:val="28"/>
        </w:rPr>
      </w:pPr>
    </w:p>
    <w:p w14:paraId="3F0AE3E6" w14:textId="77777777" w:rsidR="00AE4F4C" w:rsidRDefault="00AE4F4C" w:rsidP="004E1E5C">
      <w:pPr>
        <w:tabs>
          <w:tab w:val="left" w:pos="1593"/>
        </w:tabs>
        <w:jc w:val="center"/>
        <w:rPr>
          <w:b/>
          <w:bCs/>
          <w:sz w:val="28"/>
          <w:szCs w:val="28"/>
        </w:rPr>
      </w:pPr>
    </w:p>
    <w:p w14:paraId="1FD5CE17" w14:textId="77777777" w:rsidR="00AE4F4C" w:rsidRDefault="00AE4F4C" w:rsidP="004E1E5C">
      <w:pPr>
        <w:tabs>
          <w:tab w:val="left" w:pos="1593"/>
        </w:tabs>
        <w:jc w:val="center"/>
        <w:rPr>
          <w:b/>
          <w:bCs/>
          <w:sz w:val="28"/>
          <w:szCs w:val="28"/>
        </w:rPr>
      </w:pPr>
    </w:p>
    <w:p w14:paraId="68501288" w14:textId="77777777" w:rsidR="00AE4F4C" w:rsidRDefault="00AE4F4C" w:rsidP="004E1E5C">
      <w:pPr>
        <w:tabs>
          <w:tab w:val="left" w:pos="1593"/>
        </w:tabs>
        <w:jc w:val="center"/>
        <w:rPr>
          <w:b/>
          <w:bCs/>
          <w:sz w:val="28"/>
          <w:szCs w:val="28"/>
        </w:rPr>
      </w:pPr>
    </w:p>
    <w:p w14:paraId="62E3E4DD" w14:textId="77777777" w:rsidR="00AE4F4C" w:rsidRDefault="00AE4F4C" w:rsidP="004E1E5C">
      <w:pPr>
        <w:tabs>
          <w:tab w:val="left" w:pos="1593"/>
        </w:tabs>
        <w:jc w:val="center"/>
        <w:rPr>
          <w:b/>
          <w:bCs/>
          <w:sz w:val="28"/>
          <w:szCs w:val="28"/>
        </w:rPr>
      </w:pPr>
    </w:p>
    <w:p w14:paraId="5BCFDCFB" w14:textId="77777777" w:rsidR="00AE4F4C" w:rsidRDefault="00AE4F4C" w:rsidP="004E1E5C">
      <w:pPr>
        <w:tabs>
          <w:tab w:val="left" w:pos="1593"/>
        </w:tabs>
        <w:jc w:val="center"/>
        <w:rPr>
          <w:b/>
          <w:bCs/>
          <w:sz w:val="28"/>
          <w:szCs w:val="28"/>
        </w:rPr>
      </w:pPr>
    </w:p>
    <w:p w14:paraId="505D7C33" w14:textId="77777777" w:rsidR="00AE4F4C" w:rsidRPr="004415C8" w:rsidRDefault="007B37E3" w:rsidP="004E1E5C">
      <w:pPr>
        <w:tabs>
          <w:tab w:val="left" w:pos="1593"/>
        </w:tabs>
        <w:jc w:val="center"/>
        <w:rPr>
          <w:b/>
          <w:bCs/>
          <w:sz w:val="32"/>
          <w:szCs w:val="32"/>
        </w:rPr>
      </w:pPr>
      <w:r w:rsidRPr="004415C8">
        <w:rPr>
          <w:b/>
          <w:bCs/>
          <w:sz w:val="32"/>
          <w:szCs w:val="32"/>
        </w:rPr>
        <w:t>MODELE DE</w:t>
      </w:r>
      <w:r w:rsidR="004E1E5C" w:rsidRPr="004415C8">
        <w:rPr>
          <w:b/>
          <w:bCs/>
          <w:sz w:val="32"/>
          <w:szCs w:val="32"/>
        </w:rPr>
        <w:t xml:space="preserve"> FORMULARE </w:t>
      </w:r>
    </w:p>
    <w:p w14:paraId="2D728366" w14:textId="77777777" w:rsidR="00AE4F4C" w:rsidRPr="004415C8" w:rsidRDefault="00AE4F4C" w:rsidP="004E1E5C">
      <w:pPr>
        <w:tabs>
          <w:tab w:val="left" w:pos="1593"/>
        </w:tabs>
        <w:jc w:val="center"/>
        <w:rPr>
          <w:b/>
          <w:bCs/>
          <w:sz w:val="32"/>
          <w:szCs w:val="32"/>
        </w:rPr>
      </w:pPr>
    </w:p>
    <w:p w14:paraId="1D27B5DA" w14:textId="77777777" w:rsidR="004E1E5C" w:rsidRPr="004415C8" w:rsidRDefault="004E1E5C" w:rsidP="004E1E5C">
      <w:pPr>
        <w:tabs>
          <w:tab w:val="left" w:pos="1593"/>
        </w:tabs>
      </w:pPr>
      <w:bookmarkStart w:id="0" w:name="ln2nota"/>
    </w:p>
    <w:p w14:paraId="17781EDA" w14:textId="77777777" w:rsidR="004E1E5C" w:rsidRPr="004415C8" w:rsidRDefault="004E1E5C" w:rsidP="004E1E5C">
      <w:pPr>
        <w:tabs>
          <w:tab w:val="left" w:pos="1593"/>
        </w:tabs>
      </w:pPr>
    </w:p>
    <w:p w14:paraId="76443C93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32D4DA20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2AC0C7E1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40C0DCCD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41E38B0D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515A3EC0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0E261B1A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66EA75A2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4BAFA2BD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2C03132A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0D02F852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45FD0EE5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18314E5F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36984A8F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0B7124B2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0E9984DA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328A5DE9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01418EC3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4B0E7D85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05F23761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38433DEF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06ABCE6C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081ABB7C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04974B02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3B253FBA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1F0A9EA9" w14:textId="77777777" w:rsidR="00427E7A" w:rsidRPr="004415C8" w:rsidRDefault="00427E7A" w:rsidP="004E1E5C">
      <w:pPr>
        <w:tabs>
          <w:tab w:val="left" w:pos="1593"/>
        </w:tabs>
        <w:rPr>
          <w:color w:val="FF0000"/>
        </w:rPr>
      </w:pPr>
    </w:p>
    <w:p w14:paraId="757575EF" w14:textId="77777777" w:rsidR="00427E7A" w:rsidRPr="004415C8" w:rsidRDefault="00427E7A" w:rsidP="004E1E5C">
      <w:pPr>
        <w:tabs>
          <w:tab w:val="left" w:pos="1593"/>
        </w:tabs>
        <w:rPr>
          <w:color w:val="FF0000"/>
        </w:rPr>
      </w:pPr>
    </w:p>
    <w:p w14:paraId="363A4909" w14:textId="77777777" w:rsidR="00427E7A" w:rsidRPr="004415C8" w:rsidRDefault="00427E7A" w:rsidP="004E1E5C">
      <w:pPr>
        <w:tabs>
          <w:tab w:val="left" w:pos="1593"/>
        </w:tabs>
        <w:rPr>
          <w:color w:val="FF0000"/>
        </w:rPr>
      </w:pPr>
    </w:p>
    <w:p w14:paraId="7510B7CE" w14:textId="77777777" w:rsidR="00427E7A" w:rsidRPr="004415C8" w:rsidRDefault="00427E7A" w:rsidP="004E1E5C">
      <w:pPr>
        <w:tabs>
          <w:tab w:val="left" w:pos="1593"/>
        </w:tabs>
        <w:rPr>
          <w:color w:val="FF0000"/>
        </w:rPr>
      </w:pPr>
    </w:p>
    <w:p w14:paraId="1D685C5D" w14:textId="77777777" w:rsidR="00427E7A" w:rsidRPr="004415C8" w:rsidRDefault="00427E7A" w:rsidP="004E1E5C">
      <w:pPr>
        <w:tabs>
          <w:tab w:val="left" w:pos="1593"/>
        </w:tabs>
        <w:rPr>
          <w:color w:val="FF0000"/>
        </w:rPr>
      </w:pPr>
    </w:p>
    <w:p w14:paraId="47AC1F72" w14:textId="77777777" w:rsidR="00427E7A" w:rsidRPr="004415C8" w:rsidRDefault="00427E7A" w:rsidP="004E1E5C">
      <w:pPr>
        <w:tabs>
          <w:tab w:val="left" w:pos="1593"/>
        </w:tabs>
        <w:rPr>
          <w:color w:val="FF0000"/>
        </w:rPr>
      </w:pPr>
    </w:p>
    <w:p w14:paraId="313F3314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609757DC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29128BB5" w14:textId="77777777" w:rsidR="004E1E5C" w:rsidRPr="004415C8" w:rsidRDefault="004E1E5C" w:rsidP="004E1E5C">
      <w:pPr>
        <w:tabs>
          <w:tab w:val="left" w:pos="1593"/>
        </w:tabs>
        <w:rPr>
          <w:color w:val="FF0000"/>
        </w:rPr>
      </w:pPr>
    </w:p>
    <w:p w14:paraId="4786711A" w14:textId="77777777" w:rsidR="004E1E5C" w:rsidRPr="004415C8" w:rsidRDefault="004E1E5C" w:rsidP="004E1E5C">
      <w:pPr>
        <w:tabs>
          <w:tab w:val="left" w:pos="1593"/>
        </w:tabs>
        <w:jc w:val="right"/>
        <w:rPr>
          <w:b/>
          <w:bCs/>
        </w:rPr>
      </w:pPr>
      <w:r w:rsidRPr="004415C8">
        <w:rPr>
          <w:b/>
          <w:bCs/>
        </w:rPr>
        <w:t>Formularul 1</w:t>
      </w:r>
    </w:p>
    <w:p w14:paraId="0BADBDD4" w14:textId="77777777" w:rsidR="004E1E5C" w:rsidRPr="004415C8" w:rsidRDefault="004E1E5C" w:rsidP="004E1E5C">
      <w:pPr>
        <w:tabs>
          <w:tab w:val="left" w:pos="1593"/>
        </w:tabs>
        <w:jc w:val="both"/>
        <w:rPr>
          <w:lang w:val="it-IT"/>
        </w:rPr>
      </w:pPr>
      <w:r w:rsidRPr="004415C8">
        <w:t>OPERATOR ECONOMIC</w:t>
      </w:r>
    </w:p>
    <w:p w14:paraId="23581727" w14:textId="77777777" w:rsidR="004E1E5C" w:rsidRPr="004415C8" w:rsidRDefault="004E1E5C" w:rsidP="004E1E5C">
      <w:pPr>
        <w:tabs>
          <w:tab w:val="left" w:pos="1593"/>
        </w:tabs>
        <w:jc w:val="both"/>
        <w:rPr>
          <w:lang w:val="it-IT"/>
        </w:rPr>
      </w:pPr>
      <w:r w:rsidRPr="004415C8">
        <w:rPr>
          <w:lang w:val="it-IT"/>
        </w:rPr>
        <w:t>_____________________</w:t>
      </w:r>
    </w:p>
    <w:p w14:paraId="057D024C" w14:textId="77777777" w:rsidR="004E1E5C" w:rsidRPr="004415C8" w:rsidRDefault="004E1E5C" w:rsidP="004E1E5C">
      <w:pPr>
        <w:tabs>
          <w:tab w:val="left" w:pos="1593"/>
        </w:tabs>
        <w:jc w:val="both"/>
        <w:rPr>
          <w:lang w:val="it-IT"/>
        </w:rPr>
      </w:pPr>
      <w:r w:rsidRPr="004415C8">
        <w:rPr>
          <w:lang w:val="it-IT"/>
        </w:rPr>
        <w:t xml:space="preserve">     (denumirea/numele)</w:t>
      </w:r>
    </w:p>
    <w:p w14:paraId="27CDC9E5" w14:textId="77777777" w:rsidR="004E1E5C" w:rsidRPr="004415C8" w:rsidRDefault="004E1E5C" w:rsidP="004E1E5C">
      <w:pPr>
        <w:tabs>
          <w:tab w:val="left" w:pos="1593"/>
        </w:tabs>
        <w:jc w:val="center"/>
        <w:rPr>
          <w:b/>
          <w:bCs/>
        </w:rPr>
      </w:pPr>
      <w:r w:rsidRPr="004415C8">
        <w:rPr>
          <w:b/>
          <w:bCs/>
        </w:rPr>
        <w:t>FORMULAR DE OFERTA</w:t>
      </w:r>
    </w:p>
    <w:p w14:paraId="1CC71715" w14:textId="77777777" w:rsidR="004E1E5C" w:rsidRPr="004415C8" w:rsidRDefault="004E1E5C" w:rsidP="004E1E5C">
      <w:pPr>
        <w:tabs>
          <w:tab w:val="left" w:pos="1593"/>
        </w:tabs>
        <w:jc w:val="center"/>
        <w:rPr>
          <w:b/>
          <w:bCs/>
        </w:rPr>
      </w:pPr>
    </w:p>
    <w:p w14:paraId="1CCD3FA5" w14:textId="77777777" w:rsidR="004E1E5C" w:rsidRPr="004415C8" w:rsidRDefault="004E1E5C" w:rsidP="004E1E5C">
      <w:pPr>
        <w:tabs>
          <w:tab w:val="left" w:pos="1593"/>
        </w:tabs>
        <w:ind w:firstLine="720"/>
        <w:jc w:val="both"/>
      </w:pPr>
      <w:r w:rsidRPr="004415C8">
        <w:t>Către ....................................................................................................</w:t>
      </w:r>
    </w:p>
    <w:p w14:paraId="090F6D91" w14:textId="77777777" w:rsidR="004E1E5C" w:rsidRPr="004415C8" w:rsidRDefault="004E1E5C" w:rsidP="004E1E5C">
      <w:pPr>
        <w:tabs>
          <w:tab w:val="left" w:pos="1593"/>
        </w:tabs>
        <w:ind w:left="720" w:firstLine="720"/>
        <w:jc w:val="both"/>
        <w:rPr>
          <w:sz w:val="18"/>
          <w:szCs w:val="18"/>
        </w:rPr>
      </w:pPr>
      <w:r w:rsidRPr="004415C8">
        <w:rPr>
          <w:sz w:val="18"/>
          <w:szCs w:val="18"/>
        </w:rPr>
        <w:t xml:space="preserve">                     (denumirea autorităţii contractante şi adresa completă)</w:t>
      </w:r>
    </w:p>
    <w:p w14:paraId="2FEB183D" w14:textId="77777777" w:rsidR="004E1E5C" w:rsidRPr="004415C8" w:rsidRDefault="004E1E5C" w:rsidP="004E1E5C">
      <w:pPr>
        <w:tabs>
          <w:tab w:val="left" w:pos="1593"/>
        </w:tabs>
        <w:jc w:val="both"/>
      </w:pPr>
      <w:r w:rsidRPr="004415C8">
        <w:t>Domnilor,</w:t>
      </w:r>
    </w:p>
    <w:p w14:paraId="690D975A" w14:textId="77777777" w:rsidR="004E1E5C" w:rsidRPr="004415C8" w:rsidRDefault="004E1E5C" w:rsidP="004E1E5C">
      <w:pPr>
        <w:tabs>
          <w:tab w:val="left" w:pos="1593"/>
        </w:tabs>
        <w:ind w:firstLine="720"/>
        <w:jc w:val="both"/>
      </w:pPr>
      <w:r w:rsidRPr="004415C8">
        <w:t>1. Examinând documentaţia de atribuire, subsemnaţii, reprezentanţi ai ofertantului _________________________________________________,  ne  oferim  ca,  în conformitate</w:t>
      </w:r>
      <w:r w:rsidRPr="004415C8">
        <w:tab/>
      </w:r>
      <w:r w:rsidRPr="004415C8">
        <w:tab/>
      </w:r>
      <w:r w:rsidRPr="004415C8">
        <w:rPr>
          <w:sz w:val="18"/>
          <w:szCs w:val="18"/>
        </w:rPr>
        <w:t>(denumirea/numele ofertantului)</w:t>
      </w:r>
    </w:p>
    <w:p w14:paraId="49744491" w14:textId="77777777" w:rsidR="004E1E5C" w:rsidRPr="004415C8" w:rsidRDefault="004E1E5C" w:rsidP="004E1E5C">
      <w:pPr>
        <w:tabs>
          <w:tab w:val="left" w:pos="1593"/>
        </w:tabs>
        <w:jc w:val="both"/>
      </w:pPr>
      <w:r w:rsidRPr="004415C8">
        <w:t xml:space="preserve">cu prevederile şi cerinţele cuprinse în documentaţia mai sus menţionată, să furnizăm </w:t>
      </w:r>
      <w:r w:rsidRPr="004415C8">
        <w:rPr>
          <w:sz w:val="18"/>
          <w:szCs w:val="18"/>
        </w:rPr>
        <w:t xml:space="preserve"> ________________________________________________________________________________________________,</w:t>
      </w:r>
    </w:p>
    <w:p w14:paraId="0C774599" w14:textId="77777777" w:rsidR="004E1E5C" w:rsidRPr="004415C8" w:rsidRDefault="004E1E5C" w:rsidP="004E1E5C">
      <w:pPr>
        <w:tabs>
          <w:tab w:val="left" w:pos="1593"/>
        </w:tabs>
        <w:jc w:val="both"/>
        <w:rPr>
          <w:sz w:val="18"/>
          <w:szCs w:val="18"/>
        </w:rPr>
      </w:pPr>
      <w:r w:rsidRPr="004415C8">
        <w:rPr>
          <w:sz w:val="18"/>
          <w:szCs w:val="18"/>
        </w:rPr>
        <w:t xml:space="preserve">                                                                                (denumirea </w:t>
      </w:r>
      <w:r w:rsidR="00891B4B" w:rsidRPr="004415C8">
        <w:rPr>
          <w:sz w:val="18"/>
          <w:szCs w:val="18"/>
        </w:rPr>
        <w:t>serviciilor</w:t>
      </w:r>
      <w:r w:rsidRPr="004415C8">
        <w:rPr>
          <w:sz w:val="18"/>
          <w:szCs w:val="18"/>
        </w:rPr>
        <w:t>)</w:t>
      </w:r>
    </w:p>
    <w:p w14:paraId="56B5A6AB" w14:textId="77777777" w:rsidR="004E1E5C" w:rsidRPr="004415C8" w:rsidRDefault="004E1E5C" w:rsidP="004E1E5C">
      <w:pPr>
        <w:tabs>
          <w:tab w:val="left" w:pos="1593"/>
        </w:tabs>
        <w:jc w:val="both"/>
      </w:pPr>
      <w:r w:rsidRPr="004415C8">
        <w:t xml:space="preserve">pentru suma de _____________________ lei, </w:t>
      </w:r>
    </w:p>
    <w:p w14:paraId="11C7CEC8" w14:textId="77777777" w:rsidR="004E1E5C" w:rsidRPr="004415C8" w:rsidRDefault="004E1E5C" w:rsidP="004E1E5C">
      <w:pPr>
        <w:tabs>
          <w:tab w:val="left" w:pos="1593"/>
        </w:tabs>
        <w:jc w:val="both"/>
        <w:rPr>
          <w:sz w:val="18"/>
          <w:szCs w:val="18"/>
        </w:rPr>
      </w:pPr>
      <w:r w:rsidRPr="004415C8">
        <w:t xml:space="preserve">                                 </w:t>
      </w:r>
      <w:r w:rsidRPr="004415C8">
        <w:rPr>
          <w:sz w:val="18"/>
          <w:szCs w:val="18"/>
        </w:rPr>
        <w:t>(suma în litere şi în cifre)</w:t>
      </w:r>
      <w:r w:rsidRPr="004415C8">
        <w:t xml:space="preserve">                                         </w:t>
      </w:r>
    </w:p>
    <w:p w14:paraId="39548E45" w14:textId="77777777" w:rsidR="004E1E5C" w:rsidRPr="004415C8" w:rsidRDefault="004E1E5C" w:rsidP="004E1E5C">
      <w:pPr>
        <w:tabs>
          <w:tab w:val="left" w:pos="1593"/>
        </w:tabs>
        <w:jc w:val="both"/>
      </w:pPr>
      <w:r w:rsidRPr="004415C8">
        <w:t xml:space="preserve"> platibilă după recepţia</w:t>
      </w:r>
      <w:r w:rsidRPr="004415C8">
        <w:rPr>
          <w:sz w:val="18"/>
          <w:szCs w:val="18"/>
        </w:rPr>
        <w:t xml:space="preserve"> </w:t>
      </w:r>
      <w:r w:rsidR="00891B4B" w:rsidRPr="004415C8">
        <w:t>serviciilor</w:t>
      </w:r>
      <w:r w:rsidRPr="004415C8">
        <w:t xml:space="preserve">, la care se adaugă taxa pe valoarea adaugată în valoare de ________________________________________________________________________ </w:t>
      </w:r>
      <w:r w:rsidR="00204763" w:rsidRPr="004415C8">
        <w:t>lei</w:t>
      </w:r>
      <w:r w:rsidRPr="004415C8">
        <w:t>.</w:t>
      </w:r>
    </w:p>
    <w:p w14:paraId="7BE2CF12" w14:textId="77777777" w:rsidR="004E1E5C" w:rsidRPr="004415C8" w:rsidRDefault="004E1E5C" w:rsidP="004E1E5C">
      <w:pPr>
        <w:tabs>
          <w:tab w:val="left" w:pos="1593"/>
        </w:tabs>
        <w:ind w:left="2160" w:firstLine="720"/>
        <w:jc w:val="both"/>
        <w:rPr>
          <w:sz w:val="18"/>
          <w:szCs w:val="18"/>
        </w:rPr>
      </w:pPr>
      <w:r w:rsidRPr="004415C8">
        <w:t xml:space="preserve">                   </w:t>
      </w:r>
      <w:r w:rsidRPr="004415C8">
        <w:rPr>
          <w:sz w:val="18"/>
          <w:szCs w:val="18"/>
        </w:rPr>
        <w:t>(suma în litere şi în cifre)</w:t>
      </w:r>
    </w:p>
    <w:p w14:paraId="472ED5DB" w14:textId="77777777" w:rsidR="004E1E5C" w:rsidRPr="004415C8" w:rsidRDefault="004E1E5C" w:rsidP="004E1E5C">
      <w:pPr>
        <w:tabs>
          <w:tab w:val="left" w:pos="1593"/>
        </w:tabs>
        <w:ind w:firstLine="720"/>
        <w:jc w:val="both"/>
      </w:pPr>
      <w:r w:rsidRPr="004415C8">
        <w:t xml:space="preserve">2. Ne angajăm ca, în cazul în care oferta noastră este stabilită câştigătoare, să </w:t>
      </w:r>
      <w:r w:rsidR="00891B4B" w:rsidRPr="004415C8">
        <w:t>prestam serviciile</w:t>
      </w:r>
      <w:r w:rsidRPr="004415C8">
        <w:t xml:space="preserve"> </w:t>
      </w:r>
      <w:r w:rsidR="00872C87" w:rsidRPr="004415C8">
        <w:t>conform caietului de sarcini</w:t>
      </w:r>
      <w:r w:rsidRPr="004415C8">
        <w:t>.</w:t>
      </w:r>
    </w:p>
    <w:p w14:paraId="6ACF172F" w14:textId="77777777" w:rsidR="004E1E5C" w:rsidRPr="004415C8" w:rsidRDefault="004E1E5C" w:rsidP="004E1E5C">
      <w:pPr>
        <w:tabs>
          <w:tab w:val="left" w:pos="1593"/>
        </w:tabs>
        <w:ind w:firstLine="720"/>
        <w:jc w:val="both"/>
      </w:pPr>
      <w:r w:rsidRPr="004415C8">
        <w:t>3. Ne angajăm să menţinem această ofertă valabilă pentru o durată de _____________</w:t>
      </w:r>
    </w:p>
    <w:p w14:paraId="25B9641B" w14:textId="77777777" w:rsidR="004E1E5C" w:rsidRPr="004415C8" w:rsidRDefault="004E1E5C" w:rsidP="004E1E5C">
      <w:pPr>
        <w:tabs>
          <w:tab w:val="left" w:pos="1593"/>
        </w:tabs>
        <w:jc w:val="both"/>
      </w:pPr>
      <w:r w:rsidRPr="004415C8">
        <w:t>___________________ zile, respectiv până la data de _____________________________, şi</w:t>
      </w:r>
    </w:p>
    <w:p w14:paraId="5442275D" w14:textId="77777777" w:rsidR="004E1E5C" w:rsidRPr="004415C8" w:rsidRDefault="004E1E5C" w:rsidP="004E1E5C">
      <w:pPr>
        <w:tabs>
          <w:tab w:val="left" w:pos="1593"/>
        </w:tabs>
        <w:jc w:val="both"/>
        <w:rPr>
          <w:sz w:val="18"/>
          <w:szCs w:val="18"/>
        </w:rPr>
      </w:pPr>
      <w:r w:rsidRPr="004415C8">
        <w:rPr>
          <w:sz w:val="18"/>
          <w:szCs w:val="18"/>
        </w:rPr>
        <w:t xml:space="preserve">        (durata în litere şi cifre)</w:t>
      </w:r>
      <w:r w:rsidRPr="004415C8">
        <w:t xml:space="preserve">                                                                           </w:t>
      </w:r>
      <w:r w:rsidRPr="004415C8">
        <w:rPr>
          <w:sz w:val="18"/>
          <w:szCs w:val="18"/>
        </w:rPr>
        <w:t>(ziua /luna /anul)</w:t>
      </w:r>
    </w:p>
    <w:p w14:paraId="08ED0689" w14:textId="77777777" w:rsidR="004E1E5C" w:rsidRPr="004415C8" w:rsidRDefault="004E1E5C" w:rsidP="004E1E5C">
      <w:pPr>
        <w:tabs>
          <w:tab w:val="left" w:pos="1593"/>
        </w:tabs>
        <w:jc w:val="both"/>
      </w:pPr>
      <w:r w:rsidRPr="004415C8">
        <w:t>ea va rămâne obligatorie pentru noi şi poate fi acceptată oricând înainte de expirarea perioadei de valabilitate.</w:t>
      </w:r>
    </w:p>
    <w:p w14:paraId="082070E4" w14:textId="77777777" w:rsidR="004E1E5C" w:rsidRPr="004415C8" w:rsidRDefault="004E1E5C" w:rsidP="004E1E5C">
      <w:pPr>
        <w:tabs>
          <w:tab w:val="left" w:pos="1593"/>
        </w:tabs>
        <w:ind w:firstLine="720"/>
        <w:jc w:val="both"/>
      </w:pPr>
      <w:r w:rsidRPr="004415C8">
        <w:t xml:space="preserve">4. Până la încheierea şi semnarea </w:t>
      </w:r>
      <w:r w:rsidR="00891B4B" w:rsidRPr="004415C8">
        <w:t>acordului-cadru</w:t>
      </w:r>
      <w:r w:rsidRPr="004415C8">
        <w:t xml:space="preserve"> această ofertă, împreună cu comunicarea transmisă de dumneavoastră, prin care oferta noastră este stabilită câştigătoare, vor constitui un contract angajant între noi.</w:t>
      </w:r>
    </w:p>
    <w:p w14:paraId="5F979A5E" w14:textId="77777777" w:rsidR="004E1E5C" w:rsidRPr="004415C8" w:rsidRDefault="004E1E5C" w:rsidP="004E1E5C">
      <w:pPr>
        <w:tabs>
          <w:tab w:val="left" w:pos="1593"/>
        </w:tabs>
        <w:ind w:firstLine="720"/>
        <w:jc w:val="both"/>
      </w:pPr>
      <w:r w:rsidRPr="004415C8">
        <w:t>5. Precizăm că:</w:t>
      </w:r>
    </w:p>
    <w:p w14:paraId="5609E32F" w14:textId="77777777" w:rsidR="004E1E5C" w:rsidRPr="004415C8" w:rsidRDefault="004E1E5C" w:rsidP="004E1E5C">
      <w:pPr>
        <w:tabs>
          <w:tab w:val="left" w:pos="1593"/>
        </w:tabs>
        <w:jc w:val="both"/>
      </w:pPr>
      <w:r w:rsidRPr="004415C8">
        <w:t xml:space="preserve">     _</w:t>
      </w:r>
    </w:p>
    <w:p w14:paraId="545D7683" w14:textId="77777777" w:rsidR="004E1E5C" w:rsidRPr="004415C8" w:rsidRDefault="004E1E5C" w:rsidP="004E1E5C">
      <w:pPr>
        <w:tabs>
          <w:tab w:val="left" w:pos="1593"/>
        </w:tabs>
        <w:jc w:val="both"/>
      </w:pPr>
      <w:r w:rsidRPr="004415C8">
        <w:t xml:space="preserve">    |_|   depunem oferta alternativă, ale carei detalii sunt prezentate într-un formular de ofertă separat, marcat în mod clar "alternativă";</w:t>
      </w:r>
    </w:p>
    <w:p w14:paraId="209863C5" w14:textId="77777777" w:rsidR="004E1E5C" w:rsidRPr="004415C8" w:rsidRDefault="004E1E5C" w:rsidP="004E1E5C">
      <w:pPr>
        <w:tabs>
          <w:tab w:val="left" w:pos="1593"/>
        </w:tabs>
        <w:jc w:val="both"/>
      </w:pPr>
      <w:r w:rsidRPr="004415C8">
        <w:t xml:space="preserve">     _</w:t>
      </w:r>
    </w:p>
    <w:p w14:paraId="113850CA" w14:textId="77777777" w:rsidR="004E1E5C" w:rsidRPr="004415C8" w:rsidRDefault="004E1E5C" w:rsidP="004E1E5C">
      <w:pPr>
        <w:tabs>
          <w:tab w:val="left" w:pos="1593"/>
        </w:tabs>
        <w:jc w:val="both"/>
      </w:pPr>
      <w:r w:rsidRPr="004415C8">
        <w:t xml:space="preserve">    |_|   nu depunem ofertă alternativă.</w:t>
      </w:r>
    </w:p>
    <w:p w14:paraId="38800F27" w14:textId="77777777" w:rsidR="004E1E5C" w:rsidRPr="004415C8" w:rsidRDefault="004E1E5C" w:rsidP="004E1E5C">
      <w:pPr>
        <w:tabs>
          <w:tab w:val="left" w:pos="1593"/>
        </w:tabs>
        <w:jc w:val="both"/>
        <w:rPr>
          <w:sz w:val="18"/>
          <w:szCs w:val="18"/>
        </w:rPr>
      </w:pPr>
      <w:r w:rsidRPr="004415C8">
        <w:t xml:space="preserve">            </w:t>
      </w:r>
      <w:r w:rsidRPr="004415C8">
        <w:rPr>
          <w:sz w:val="18"/>
          <w:szCs w:val="18"/>
        </w:rPr>
        <w:t>(se bifează opţiunea corespunzătoare)</w:t>
      </w:r>
    </w:p>
    <w:p w14:paraId="23D226BB" w14:textId="77777777" w:rsidR="004E1E5C" w:rsidRPr="004415C8" w:rsidRDefault="004E1E5C" w:rsidP="004E1E5C">
      <w:pPr>
        <w:tabs>
          <w:tab w:val="left" w:pos="1593"/>
        </w:tabs>
        <w:ind w:firstLine="720"/>
        <w:jc w:val="both"/>
      </w:pPr>
      <w:r w:rsidRPr="004415C8">
        <w:t>6. Am înţeles şi consimţim ca, în cazul în care oferta noastră este stabilită ca fiind câştigătoare, să constituim garanţia de bună execuţie în conformitate cu prevederile din documentaţia de atribuire.</w:t>
      </w:r>
    </w:p>
    <w:p w14:paraId="5024AC6C" w14:textId="77777777" w:rsidR="004E1E5C" w:rsidRPr="004415C8" w:rsidRDefault="004E1E5C" w:rsidP="004E1E5C">
      <w:pPr>
        <w:tabs>
          <w:tab w:val="left" w:pos="1593"/>
        </w:tabs>
        <w:ind w:firstLine="720"/>
        <w:jc w:val="both"/>
      </w:pPr>
      <w:r w:rsidRPr="004415C8">
        <w:t>7. Înţelegem că nu sunteţi obligaţi să acceptaţi oferta cu cel mai scăzut preţ sau orice altă ofertă pe care o puteţi primi.</w:t>
      </w:r>
    </w:p>
    <w:p w14:paraId="29F798EE" w14:textId="77777777" w:rsidR="00872C87" w:rsidRPr="004415C8" w:rsidRDefault="00872C87" w:rsidP="004E1E5C">
      <w:pPr>
        <w:tabs>
          <w:tab w:val="left" w:pos="1593"/>
        </w:tabs>
        <w:ind w:firstLine="720"/>
        <w:jc w:val="both"/>
      </w:pPr>
    </w:p>
    <w:p w14:paraId="1AB2B94E" w14:textId="77777777" w:rsidR="004E1E5C" w:rsidRPr="004415C8" w:rsidRDefault="004E1E5C" w:rsidP="004E1E5C">
      <w:pPr>
        <w:tabs>
          <w:tab w:val="left" w:pos="1593"/>
        </w:tabs>
        <w:ind w:firstLine="720"/>
        <w:jc w:val="both"/>
      </w:pPr>
      <w:r w:rsidRPr="004415C8">
        <w:t>Data _____/_____/_____</w:t>
      </w:r>
    </w:p>
    <w:p w14:paraId="557BACD1" w14:textId="77777777" w:rsidR="004E1E5C" w:rsidRPr="004415C8" w:rsidRDefault="004E1E5C" w:rsidP="004E1E5C">
      <w:pPr>
        <w:tabs>
          <w:tab w:val="left" w:pos="1593"/>
        </w:tabs>
        <w:ind w:firstLine="720"/>
        <w:jc w:val="center"/>
      </w:pPr>
      <w:r w:rsidRPr="004415C8">
        <w:t>______________, în calitate de ______________________, legal autorizat să semnez</w:t>
      </w:r>
    </w:p>
    <w:p w14:paraId="04A1B2B5" w14:textId="77777777" w:rsidR="004E1E5C" w:rsidRPr="004415C8" w:rsidRDefault="004E1E5C" w:rsidP="004E1E5C">
      <w:pPr>
        <w:tabs>
          <w:tab w:val="left" w:pos="1593"/>
        </w:tabs>
        <w:jc w:val="center"/>
      </w:pPr>
      <w:r w:rsidRPr="004415C8">
        <w:t>oferta pentru şi în numele ____________________________________.</w:t>
      </w:r>
    </w:p>
    <w:p w14:paraId="4A5188FE" w14:textId="77777777" w:rsidR="004E1E5C" w:rsidRPr="004415C8" w:rsidRDefault="004E1E5C" w:rsidP="004E1E5C">
      <w:pPr>
        <w:tabs>
          <w:tab w:val="left" w:pos="1593"/>
        </w:tabs>
        <w:jc w:val="center"/>
        <w:rPr>
          <w:sz w:val="18"/>
          <w:szCs w:val="18"/>
        </w:rPr>
      </w:pPr>
      <w:r w:rsidRPr="004415C8">
        <w:rPr>
          <w:sz w:val="18"/>
          <w:szCs w:val="18"/>
        </w:rPr>
        <w:t xml:space="preserve">(denumirea/numele operatorului economic) </w:t>
      </w:r>
    </w:p>
    <w:p w14:paraId="35015DCD" w14:textId="77777777" w:rsidR="004E1E5C" w:rsidRPr="004415C8" w:rsidRDefault="004E1E5C" w:rsidP="004E1E5C">
      <w:pPr>
        <w:tabs>
          <w:tab w:val="left" w:pos="1593"/>
        </w:tabs>
        <w:ind w:firstLine="720"/>
        <w:jc w:val="both"/>
        <w:rPr>
          <w:lang w:val="it-IT"/>
        </w:rPr>
      </w:pPr>
    </w:p>
    <w:p w14:paraId="10786009" w14:textId="77777777" w:rsidR="004E1E5C" w:rsidRPr="004415C8" w:rsidRDefault="004E1E5C" w:rsidP="004E1E5C">
      <w:pPr>
        <w:tabs>
          <w:tab w:val="left" w:pos="1593"/>
        </w:tabs>
        <w:ind w:left="3600" w:firstLine="720"/>
        <w:rPr>
          <w:sz w:val="18"/>
          <w:szCs w:val="18"/>
        </w:rPr>
      </w:pPr>
      <w:r w:rsidRPr="004415C8">
        <w:rPr>
          <w:sz w:val="18"/>
          <w:szCs w:val="18"/>
        </w:rPr>
        <w:t>Semnătura</w:t>
      </w:r>
    </w:p>
    <w:p w14:paraId="7508F595" w14:textId="77777777" w:rsidR="004E1E5C" w:rsidRPr="004415C8" w:rsidRDefault="004E1E5C" w:rsidP="004E1E5C">
      <w:pPr>
        <w:tabs>
          <w:tab w:val="left" w:pos="1593"/>
        </w:tabs>
        <w:jc w:val="right"/>
        <w:rPr>
          <w:b/>
          <w:bCs/>
        </w:rPr>
      </w:pPr>
    </w:p>
    <w:p w14:paraId="73C25DCC" w14:textId="77777777" w:rsidR="004E1E5C" w:rsidRPr="004415C8" w:rsidRDefault="004E1E5C" w:rsidP="004E1E5C">
      <w:pPr>
        <w:tabs>
          <w:tab w:val="left" w:pos="1593"/>
        </w:tabs>
        <w:jc w:val="right"/>
        <w:rPr>
          <w:b/>
          <w:bCs/>
        </w:rPr>
      </w:pPr>
    </w:p>
    <w:p w14:paraId="029540F1" w14:textId="77777777" w:rsidR="004E1E5C" w:rsidRPr="004415C8" w:rsidRDefault="004E1E5C" w:rsidP="004E1E5C">
      <w:pPr>
        <w:tabs>
          <w:tab w:val="left" w:pos="1593"/>
        </w:tabs>
        <w:jc w:val="right"/>
        <w:rPr>
          <w:b/>
          <w:bCs/>
        </w:rPr>
      </w:pPr>
    </w:p>
    <w:p w14:paraId="32E90B55" w14:textId="77777777" w:rsidR="004E1E5C" w:rsidRPr="004415C8" w:rsidRDefault="004E1E5C" w:rsidP="004E1E5C">
      <w:pPr>
        <w:tabs>
          <w:tab w:val="left" w:pos="1593"/>
        </w:tabs>
        <w:jc w:val="right"/>
        <w:rPr>
          <w:b/>
          <w:bCs/>
        </w:rPr>
      </w:pPr>
    </w:p>
    <w:p w14:paraId="3164950C" w14:textId="77777777" w:rsidR="004E1E5C" w:rsidRPr="004415C8" w:rsidRDefault="004E1E5C" w:rsidP="004E1E5C">
      <w:pPr>
        <w:tabs>
          <w:tab w:val="left" w:pos="1593"/>
        </w:tabs>
        <w:jc w:val="right"/>
        <w:rPr>
          <w:b/>
          <w:bCs/>
        </w:rPr>
      </w:pPr>
    </w:p>
    <w:p w14:paraId="7AB6BDAE" w14:textId="77777777" w:rsidR="004E1E5C" w:rsidRPr="004415C8" w:rsidRDefault="004E1E5C" w:rsidP="004E1E5C">
      <w:pPr>
        <w:tabs>
          <w:tab w:val="left" w:pos="1593"/>
        </w:tabs>
        <w:jc w:val="right"/>
        <w:rPr>
          <w:b/>
          <w:bCs/>
        </w:rPr>
      </w:pPr>
    </w:p>
    <w:p w14:paraId="4F97B19F" w14:textId="77777777" w:rsidR="004E1E5C" w:rsidRPr="004415C8" w:rsidRDefault="004E1E5C" w:rsidP="004E1E5C">
      <w:pPr>
        <w:tabs>
          <w:tab w:val="left" w:pos="1593"/>
        </w:tabs>
        <w:jc w:val="right"/>
        <w:rPr>
          <w:b/>
          <w:bCs/>
        </w:rPr>
      </w:pPr>
    </w:p>
    <w:p w14:paraId="098612E2" w14:textId="77777777" w:rsidR="004E1E5C" w:rsidRPr="004415C8" w:rsidRDefault="004E1E5C" w:rsidP="004E1E5C">
      <w:pPr>
        <w:tabs>
          <w:tab w:val="left" w:pos="1593"/>
        </w:tabs>
        <w:jc w:val="right"/>
        <w:rPr>
          <w:b/>
          <w:bCs/>
        </w:rPr>
      </w:pPr>
    </w:p>
    <w:p w14:paraId="778F0DB6" w14:textId="77777777" w:rsidR="00427E7A" w:rsidRPr="004415C8" w:rsidRDefault="00427E7A" w:rsidP="004E1E5C">
      <w:pPr>
        <w:tabs>
          <w:tab w:val="left" w:pos="1593"/>
        </w:tabs>
        <w:jc w:val="right"/>
        <w:rPr>
          <w:b/>
          <w:bCs/>
        </w:rPr>
      </w:pPr>
    </w:p>
    <w:bookmarkEnd w:id="0"/>
    <w:p w14:paraId="4D43C658" w14:textId="77777777" w:rsidR="00427E7A" w:rsidRPr="004415C8" w:rsidRDefault="00427E7A" w:rsidP="004E1E5C">
      <w:pPr>
        <w:ind w:right="274"/>
        <w:jc w:val="right"/>
        <w:rPr>
          <w:b/>
          <w:bCs/>
        </w:rPr>
      </w:pPr>
    </w:p>
    <w:sectPr w:rsidR="00427E7A" w:rsidRPr="004415C8" w:rsidSect="00BE1570">
      <w:headerReference w:type="default" r:id="rId8"/>
      <w:footerReference w:type="default" r:id="rId9"/>
      <w:pgSz w:w="11909" w:h="16834"/>
      <w:pgMar w:top="630" w:right="936" w:bottom="720" w:left="11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D579A" w14:textId="77777777" w:rsidR="004249E6" w:rsidRDefault="004249E6" w:rsidP="00307786">
      <w:r>
        <w:separator/>
      </w:r>
    </w:p>
  </w:endnote>
  <w:endnote w:type="continuationSeparator" w:id="0">
    <w:p w14:paraId="422B5C00" w14:textId="77777777" w:rsidR="004249E6" w:rsidRDefault="004249E6" w:rsidP="00307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 Bold">
    <w:altName w:val="Trebuchet MS"/>
    <w:panose1 w:val="020B0703020202020204"/>
    <w:charset w:val="00"/>
    <w:family w:val="auto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horndale">
    <w:altName w:val="Times New Roman"/>
    <w:charset w:val="00"/>
    <w:family w:val="roman"/>
    <w:pitch w:val="variable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CCD79" w14:textId="77777777" w:rsidR="001E21DD" w:rsidRDefault="003D73A8">
    <w:pPr>
      <w:pStyle w:val="Footer"/>
      <w:jc w:val="right"/>
    </w:pPr>
    <w:r>
      <w:rPr>
        <w:noProof/>
      </w:rPr>
      <w:fldChar w:fldCharType="begin"/>
    </w:r>
    <w:r w:rsidR="001E21DD">
      <w:rPr>
        <w:noProof/>
      </w:rPr>
      <w:instrText xml:space="preserve"> PAGE   \* MERGEFORMAT </w:instrText>
    </w:r>
    <w:r>
      <w:rPr>
        <w:noProof/>
      </w:rPr>
      <w:fldChar w:fldCharType="separate"/>
    </w:r>
    <w:r w:rsidR="004415C8">
      <w:rPr>
        <w:noProof/>
      </w:rPr>
      <w:t>2</w:t>
    </w:r>
    <w:r w:rsidR="004415C8">
      <w:rPr>
        <w:noProof/>
      </w:rPr>
      <w:t>0</w:t>
    </w:r>
    <w:r>
      <w:rPr>
        <w:noProof/>
      </w:rPr>
      <w:fldChar w:fldCharType="end"/>
    </w:r>
  </w:p>
  <w:p w14:paraId="2A937493" w14:textId="77777777" w:rsidR="001E21DD" w:rsidRDefault="001E21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BC6AA" w14:textId="77777777" w:rsidR="004249E6" w:rsidRDefault="004249E6" w:rsidP="00307786">
      <w:r>
        <w:separator/>
      </w:r>
    </w:p>
  </w:footnote>
  <w:footnote w:type="continuationSeparator" w:id="0">
    <w:p w14:paraId="001834F1" w14:textId="77777777" w:rsidR="004249E6" w:rsidRDefault="004249E6" w:rsidP="003077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99284" w14:textId="77777777" w:rsidR="001E21DD" w:rsidRDefault="001E21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hint="default"/>
        <w:b/>
        <w:i/>
        <w:vanish/>
        <w:sz w:val="24"/>
        <w:szCs w:val="24"/>
        <w:lang w:val="it-IT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Bookman Old Style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5"/>
    <w:multiLevelType w:val="multilevel"/>
    <w:tmpl w:val="00000005"/>
    <w:lvl w:ilvl="0">
      <w:start w:val="1"/>
      <w:numFmt w:val="lowerLetter"/>
      <w:lvlText w:val="%1)"/>
      <w:lvlJc w:val="left"/>
      <w:pPr>
        <w:tabs>
          <w:tab w:val="num" w:pos="680"/>
        </w:tabs>
        <w:ind w:left="680" w:hanging="34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12A4C91"/>
    <w:multiLevelType w:val="hybridMultilevel"/>
    <w:tmpl w:val="BA20E2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B7264D"/>
    <w:multiLevelType w:val="hybridMultilevel"/>
    <w:tmpl w:val="3712327E"/>
    <w:lvl w:ilvl="0" w:tplc="041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F3172F"/>
    <w:multiLevelType w:val="multilevel"/>
    <w:tmpl w:val="CF267110"/>
    <w:lvl w:ilvl="0">
      <w:start w:val="1"/>
      <w:numFmt w:val="upperRoman"/>
      <w:lvlText w:val="%1."/>
      <w:lvlJc w:val="left"/>
      <w:pPr>
        <w:tabs>
          <w:tab w:val="num" w:pos="567"/>
        </w:tabs>
        <w:ind w:left="0" w:firstLine="0"/>
      </w:pPr>
      <w:rPr>
        <w:rFonts w:ascii="Trebuchet MS Bold" w:hAnsi="Trebuchet MS Bold" w:hint="default"/>
        <w:b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6"/>
        <w:szCs w:val="24"/>
        <w:u w:val="none"/>
        <w:effect w:val="none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567"/>
        </w:tabs>
        <w:ind w:left="0" w:firstLine="0"/>
      </w:pPr>
      <w:rPr>
        <w:rFonts w:ascii="Trebuchet MS Bold" w:hAnsi="Trebuchet MS Bold" w:hint="default"/>
        <w:b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4"/>
        <w:u w:val="none"/>
        <w:effect w:val="none"/>
        <w:vertAlign w:val="baseline"/>
      </w:rPr>
    </w:lvl>
    <w:lvl w:ilvl="2">
      <w:start w:val="1"/>
      <w:numFmt w:val="decimal"/>
      <w:lvlText w:val="%2.%3."/>
      <w:lvlJc w:val="left"/>
      <w:pPr>
        <w:tabs>
          <w:tab w:val="num" w:pos="567"/>
        </w:tabs>
        <w:ind w:left="0" w:firstLine="0"/>
      </w:pPr>
      <w:rPr>
        <w:rFonts w:ascii="Trebuchet MS Bold" w:hAnsi="Trebuchet MS Bold" w:hint="default"/>
        <w:b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vertAlign w:val="baseline"/>
      </w:rPr>
    </w:lvl>
    <w:lvl w:ilvl="3">
      <w:start w:val="1"/>
      <w:numFmt w:val="decimal"/>
      <w:lvlText w:val="%2.%3.%4."/>
      <w:lvlJc w:val="left"/>
      <w:pPr>
        <w:tabs>
          <w:tab w:val="num" w:pos="567"/>
        </w:tabs>
        <w:ind w:left="0" w:firstLine="0"/>
      </w:pPr>
      <w:rPr>
        <w:rFonts w:ascii="Trebuchet MS" w:hAnsi="Trebuchet MS" w:hint="default"/>
        <w:b w:val="0"/>
        <w:i w:val="0"/>
        <w:caps w:val="0"/>
        <w:strike w:val="0"/>
        <w:dstrike w:val="0"/>
        <w:vanish w:val="0"/>
        <w:color w:val="auto"/>
        <w:spacing w:val="-20"/>
        <w:w w:val="100"/>
        <w:kern w:val="0"/>
        <w:position w:val="0"/>
        <w:sz w:val="20"/>
        <w:szCs w:val="22"/>
        <w:u w:val="none"/>
        <w:effect w:val="none"/>
        <w:vertAlign w:val="baseline"/>
      </w:rPr>
    </w:lvl>
    <w:lvl w:ilvl="4">
      <w:start w:val="1"/>
      <w:numFmt w:val="decimal"/>
      <w:lvlText w:val="Art. %5."/>
      <w:lvlJc w:val="left"/>
      <w:pPr>
        <w:tabs>
          <w:tab w:val="num" w:pos="1107"/>
        </w:tabs>
        <w:ind w:left="1107" w:hanging="56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lvlText w:val="(%6)"/>
      <w:lvlJc w:val="left"/>
      <w:pPr>
        <w:tabs>
          <w:tab w:val="num" w:pos="567"/>
        </w:tabs>
        <w:ind w:left="0" w:firstLine="0"/>
      </w:pPr>
      <w:rPr>
        <w:rFonts w:ascii="Times New Roman" w:hAnsi="Times New Roman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sz w:val="20"/>
        <w:szCs w:val="20"/>
        <w:u w:val="none"/>
        <w:vertAlign w:val="baseline"/>
        <w:em w:val="none"/>
      </w:rPr>
    </w:lvl>
    <w:lvl w:ilvl="6">
      <w:start w:val="1"/>
      <w:numFmt w:val="lowerLetter"/>
      <w:lvlText w:val="%7)"/>
      <w:lvlJc w:val="left"/>
      <w:pPr>
        <w:tabs>
          <w:tab w:val="num" w:pos="568"/>
        </w:tabs>
        <w:ind w:left="1135" w:hanging="567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none"/>
      <w:lvlText w:val="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67"/>
        </w:tabs>
        <w:ind w:left="1134" w:hanging="567"/>
      </w:pPr>
      <w:rPr>
        <w:rFonts w:hint="default"/>
      </w:rPr>
    </w:lvl>
  </w:abstractNum>
  <w:abstractNum w:abstractNumId="7" w15:restartNumberingAfterBreak="0">
    <w:nsid w:val="0AD252CA"/>
    <w:multiLevelType w:val="hybridMultilevel"/>
    <w:tmpl w:val="BD40E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B0896"/>
    <w:multiLevelType w:val="hybridMultilevel"/>
    <w:tmpl w:val="8328024A"/>
    <w:lvl w:ilvl="0" w:tplc="7806F98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1B40E2"/>
    <w:multiLevelType w:val="hybridMultilevel"/>
    <w:tmpl w:val="B8CAA95C"/>
    <w:lvl w:ilvl="0" w:tplc="041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C24FE"/>
    <w:multiLevelType w:val="hybridMultilevel"/>
    <w:tmpl w:val="97DA0F4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942A1"/>
    <w:multiLevelType w:val="hybridMultilevel"/>
    <w:tmpl w:val="9BAC8E0A"/>
    <w:lvl w:ilvl="0" w:tplc="041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C7935"/>
    <w:multiLevelType w:val="hybridMultilevel"/>
    <w:tmpl w:val="8886F988"/>
    <w:lvl w:ilvl="0" w:tplc="041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0074E"/>
    <w:multiLevelType w:val="hybridMultilevel"/>
    <w:tmpl w:val="B4C6894E"/>
    <w:lvl w:ilvl="0" w:tplc="041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F91494"/>
    <w:multiLevelType w:val="hybridMultilevel"/>
    <w:tmpl w:val="C49039A6"/>
    <w:lvl w:ilvl="0" w:tplc="041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9800B3"/>
    <w:multiLevelType w:val="hybridMultilevel"/>
    <w:tmpl w:val="7784A51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AA3986"/>
    <w:multiLevelType w:val="hybridMultilevel"/>
    <w:tmpl w:val="C92294DE"/>
    <w:lvl w:ilvl="0" w:tplc="2FAC56F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sz w:val="18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7F00B5"/>
    <w:multiLevelType w:val="hybridMultilevel"/>
    <w:tmpl w:val="656C3E20"/>
    <w:lvl w:ilvl="0" w:tplc="8E1C4430">
      <w:start w:val="19"/>
      <w:numFmt w:val="bullet"/>
      <w:lvlText w:val="–"/>
      <w:lvlJc w:val="left"/>
      <w:pPr>
        <w:tabs>
          <w:tab w:val="num" w:pos="420"/>
        </w:tabs>
        <w:ind w:left="420" w:hanging="360"/>
      </w:pPr>
      <w:rPr>
        <w:rFonts w:ascii="Arial" w:eastAsia="Times New Roman" w:hAnsi="Arial" w:cs="Arial" w:hint="default"/>
        <w:b/>
      </w:rPr>
    </w:lvl>
    <w:lvl w:ilvl="1" w:tplc="0418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18" w15:restartNumberingAfterBreak="0">
    <w:nsid w:val="4B97178C"/>
    <w:multiLevelType w:val="hybridMultilevel"/>
    <w:tmpl w:val="9D4E45CC"/>
    <w:lvl w:ilvl="0" w:tplc="2158B686">
      <w:start w:val="1"/>
      <w:numFmt w:val="upperRoman"/>
      <w:lvlText w:val="%1."/>
      <w:lvlJc w:val="right"/>
      <w:pPr>
        <w:ind w:left="1339" w:hanging="360"/>
      </w:pPr>
      <w:rPr>
        <w:b/>
        <w:i w:val="0"/>
        <w:sz w:val="20"/>
        <w:szCs w:val="20"/>
        <w:u w:val="none"/>
      </w:rPr>
    </w:lvl>
    <w:lvl w:ilvl="1" w:tplc="04180019" w:tentative="1">
      <w:start w:val="1"/>
      <w:numFmt w:val="lowerLetter"/>
      <w:lvlText w:val="%2."/>
      <w:lvlJc w:val="left"/>
      <w:pPr>
        <w:ind w:left="2059" w:hanging="360"/>
      </w:pPr>
    </w:lvl>
    <w:lvl w:ilvl="2" w:tplc="0418001B" w:tentative="1">
      <w:start w:val="1"/>
      <w:numFmt w:val="lowerRoman"/>
      <w:lvlText w:val="%3."/>
      <w:lvlJc w:val="right"/>
      <w:pPr>
        <w:ind w:left="2779" w:hanging="180"/>
      </w:pPr>
    </w:lvl>
    <w:lvl w:ilvl="3" w:tplc="0418000F" w:tentative="1">
      <w:start w:val="1"/>
      <w:numFmt w:val="decimal"/>
      <w:lvlText w:val="%4."/>
      <w:lvlJc w:val="left"/>
      <w:pPr>
        <w:ind w:left="3499" w:hanging="360"/>
      </w:pPr>
    </w:lvl>
    <w:lvl w:ilvl="4" w:tplc="04180019" w:tentative="1">
      <w:start w:val="1"/>
      <w:numFmt w:val="lowerLetter"/>
      <w:lvlText w:val="%5."/>
      <w:lvlJc w:val="left"/>
      <w:pPr>
        <w:ind w:left="4219" w:hanging="360"/>
      </w:pPr>
    </w:lvl>
    <w:lvl w:ilvl="5" w:tplc="0418001B" w:tentative="1">
      <w:start w:val="1"/>
      <w:numFmt w:val="lowerRoman"/>
      <w:lvlText w:val="%6."/>
      <w:lvlJc w:val="right"/>
      <w:pPr>
        <w:ind w:left="4939" w:hanging="180"/>
      </w:pPr>
    </w:lvl>
    <w:lvl w:ilvl="6" w:tplc="0418000F" w:tentative="1">
      <w:start w:val="1"/>
      <w:numFmt w:val="decimal"/>
      <w:lvlText w:val="%7."/>
      <w:lvlJc w:val="left"/>
      <w:pPr>
        <w:ind w:left="5659" w:hanging="360"/>
      </w:pPr>
    </w:lvl>
    <w:lvl w:ilvl="7" w:tplc="04180019" w:tentative="1">
      <w:start w:val="1"/>
      <w:numFmt w:val="lowerLetter"/>
      <w:lvlText w:val="%8."/>
      <w:lvlJc w:val="left"/>
      <w:pPr>
        <w:ind w:left="6379" w:hanging="360"/>
      </w:pPr>
    </w:lvl>
    <w:lvl w:ilvl="8" w:tplc="0418001B" w:tentative="1">
      <w:start w:val="1"/>
      <w:numFmt w:val="lowerRoman"/>
      <w:lvlText w:val="%9."/>
      <w:lvlJc w:val="right"/>
      <w:pPr>
        <w:ind w:left="7099" w:hanging="180"/>
      </w:pPr>
    </w:lvl>
  </w:abstractNum>
  <w:abstractNum w:abstractNumId="19" w15:restartNumberingAfterBreak="0">
    <w:nsid w:val="4C5A4E00"/>
    <w:multiLevelType w:val="hybridMultilevel"/>
    <w:tmpl w:val="2132D9D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B77256"/>
    <w:multiLevelType w:val="multilevel"/>
    <w:tmpl w:val="F6747834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  <w:color w:val="auto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1" w15:restartNumberingAfterBreak="0">
    <w:nsid w:val="51753EF6"/>
    <w:multiLevelType w:val="hybridMultilevel"/>
    <w:tmpl w:val="6EA87DCE"/>
    <w:lvl w:ilvl="0" w:tplc="DE481818">
      <w:start w:val="2015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2B50C8"/>
    <w:multiLevelType w:val="hybridMultilevel"/>
    <w:tmpl w:val="875688AA"/>
    <w:lvl w:ilvl="0" w:tplc="041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E38E0C"/>
    <w:multiLevelType w:val="singleLevel"/>
    <w:tmpl w:val="58E38E0C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58E38E38"/>
    <w:multiLevelType w:val="singleLevel"/>
    <w:tmpl w:val="58E38E38"/>
    <w:lvl w:ilvl="0">
      <w:start w:val="3"/>
      <w:numFmt w:val="decimal"/>
      <w:suff w:val="space"/>
      <w:lvlText w:val="%1."/>
      <w:lvlJc w:val="left"/>
    </w:lvl>
  </w:abstractNum>
  <w:abstractNum w:abstractNumId="25" w15:restartNumberingAfterBreak="0">
    <w:nsid w:val="5AEA023F"/>
    <w:multiLevelType w:val="hybridMultilevel"/>
    <w:tmpl w:val="C9AA395C"/>
    <w:lvl w:ilvl="0" w:tplc="041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680541"/>
    <w:multiLevelType w:val="hybridMultilevel"/>
    <w:tmpl w:val="08F6FE58"/>
    <w:lvl w:ilvl="0" w:tplc="29CCD30C">
      <w:start w:val="1"/>
      <w:numFmt w:val="lowerLetter"/>
      <w:lvlText w:val="%1)"/>
      <w:lvlJc w:val="left"/>
      <w:pPr>
        <w:ind w:left="720" w:hanging="360"/>
      </w:pPr>
      <w:rPr>
        <w:i/>
        <w:color w:val="2E74B5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7479E5"/>
    <w:multiLevelType w:val="hybridMultilevel"/>
    <w:tmpl w:val="2BACD26E"/>
    <w:lvl w:ilvl="0" w:tplc="04180017">
      <w:start w:val="1"/>
      <w:numFmt w:val="lowerLetter"/>
      <w:lvlText w:val="%1)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BF19B1"/>
    <w:multiLevelType w:val="hybridMultilevel"/>
    <w:tmpl w:val="38C4482A"/>
    <w:lvl w:ilvl="0" w:tplc="E6A606E0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AA2A85"/>
    <w:multiLevelType w:val="hybridMultilevel"/>
    <w:tmpl w:val="6BC4A00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D52280"/>
    <w:multiLevelType w:val="multilevel"/>
    <w:tmpl w:val="E4BA6492"/>
    <w:lvl w:ilvl="0">
      <w:start w:val="1"/>
      <w:numFmt w:val="lowerLetter"/>
      <w:lvlText w:val="%1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34"/>
        </w:tabs>
        <w:ind w:left="1134" w:hanging="567"/>
      </w:pPr>
      <w:rPr>
        <w:rFonts w:hint="default"/>
        <w:color w:val="2E74B5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%3.%4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103" w:hanging="567"/>
      </w:pPr>
      <w:rPr>
        <w:rFonts w:hint="default"/>
      </w:rPr>
    </w:lvl>
  </w:abstractNum>
  <w:abstractNum w:abstractNumId="31" w15:restartNumberingAfterBreak="0">
    <w:nsid w:val="6A1A289C"/>
    <w:multiLevelType w:val="hybridMultilevel"/>
    <w:tmpl w:val="27CC02EC"/>
    <w:lvl w:ilvl="0" w:tplc="19D6997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CC2B2D"/>
    <w:multiLevelType w:val="hybridMultilevel"/>
    <w:tmpl w:val="2E503B2A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3" w15:restartNumberingAfterBreak="0">
    <w:nsid w:val="7D144200"/>
    <w:multiLevelType w:val="multilevel"/>
    <w:tmpl w:val="8F0E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89020D"/>
    <w:multiLevelType w:val="hybridMultilevel"/>
    <w:tmpl w:val="CC88F634"/>
    <w:lvl w:ilvl="0" w:tplc="0418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110420">
    <w:abstractNumId w:val="21"/>
  </w:num>
  <w:num w:numId="2" w16cid:durableId="1238637535">
    <w:abstractNumId w:val="32"/>
  </w:num>
  <w:num w:numId="3" w16cid:durableId="179471293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44333661">
    <w:abstractNumId w:val="17"/>
  </w:num>
  <w:num w:numId="5" w16cid:durableId="520241386">
    <w:abstractNumId w:val="8"/>
  </w:num>
  <w:num w:numId="6" w16cid:durableId="279262">
    <w:abstractNumId w:val="31"/>
  </w:num>
  <w:num w:numId="7" w16cid:durableId="2056077102">
    <w:abstractNumId w:val="14"/>
  </w:num>
  <w:num w:numId="8" w16cid:durableId="2040469629">
    <w:abstractNumId w:val="16"/>
  </w:num>
  <w:num w:numId="9" w16cid:durableId="543954365">
    <w:abstractNumId w:val="7"/>
  </w:num>
  <w:num w:numId="10" w16cid:durableId="910505457">
    <w:abstractNumId w:val="19"/>
  </w:num>
  <w:num w:numId="11" w16cid:durableId="540364875">
    <w:abstractNumId w:val="18"/>
  </w:num>
  <w:num w:numId="12" w16cid:durableId="234247628">
    <w:abstractNumId w:val="12"/>
  </w:num>
  <w:num w:numId="13" w16cid:durableId="674724059">
    <w:abstractNumId w:val="34"/>
  </w:num>
  <w:num w:numId="14" w16cid:durableId="1140537132">
    <w:abstractNumId w:val="25"/>
  </w:num>
  <w:num w:numId="15" w16cid:durableId="1573008747">
    <w:abstractNumId w:val="9"/>
  </w:num>
  <w:num w:numId="16" w16cid:durableId="2126578653">
    <w:abstractNumId w:val="28"/>
  </w:num>
  <w:num w:numId="17" w16cid:durableId="1521432555">
    <w:abstractNumId w:val="6"/>
  </w:num>
  <w:num w:numId="18" w16cid:durableId="1931809319">
    <w:abstractNumId w:val="11"/>
  </w:num>
  <w:num w:numId="19" w16cid:durableId="292291898">
    <w:abstractNumId w:val="20"/>
  </w:num>
  <w:num w:numId="20" w16cid:durableId="577252922">
    <w:abstractNumId w:val="22"/>
  </w:num>
  <w:num w:numId="21" w16cid:durableId="356545841">
    <w:abstractNumId w:val="27"/>
  </w:num>
  <w:num w:numId="22" w16cid:durableId="690030915">
    <w:abstractNumId w:val="26"/>
  </w:num>
  <w:num w:numId="23" w16cid:durableId="260530693">
    <w:abstractNumId w:val="10"/>
  </w:num>
  <w:num w:numId="24" w16cid:durableId="346643681">
    <w:abstractNumId w:val="29"/>
  </w:num>
  <w:num w:numId="25" w16cid:durableId="1666519385">
    <w:abstractNumId w:val="30"/>
  </w:num>
  <w:num w:numId="26" w16cid:durableId="1033192137">
    <w:abstractNumId w:val="5"/>
  </w:num>
  <w:num w:numId="27" w16cid:durableId="1386031062">
    <w:abstractNumId w:val="13"/>
  </w:num>
  <w:num w:numId="28" w16cid:durableId="1950576650">
    <w:abstractNumId w:val="15"/>
  </w:num>
  <w:num w:numId="29" w16cid:durableId="1861161274">
    <w:abstractNumId w:val="2"/>
  </w:num>
  <w:num w:numId="30" w16cid:durableId="525677324">
    <w:abstractNumId w:val="4"/>
  </w:num>
  <w:num w:numId="31" w16cid:durableId="85617475">
    <w:abstractNumId w:val="3"/>
  </w:num>
  <w:num w:numId="32" w16cid:durableId="1133406425">
    <w:abstractNumId w:val="1"/>
  </w:num>
  <w:num w:numId="33" w16cid:durableId="492988866">
    <w:abstractNumId w:val="23"/>
  </w:num>
  <w:num w:numId="34" w16cid:durableId="370615536">
    <w:abstractNumId w:val="0"/>
  </w:num>
  <w:num w:numId="35" w16cid:durableId="1139692298">
    <w:abstractNumId w:val="2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59"/>
    <w:rsid w:val="00013FBB"/>
    <w:rsid w:val="00040B38"/>
    <w:rsid w:val="0008130D"/>
    <w:rsid w:val="000A3359"/>
    <w:rsid w:val="000A4C07"/>
    <w:rsid w:val="000C4CE0"/>
    <w:rsid w:val="001262BF"/>
    <w:rsid w:val="00183BD4"/>
    <w:rsid w:val="001C1271"/>
    <w:rsid w:val="001E21DD"/>
    <w:rsid w:val="00204763"/>
    <w:rsid w:val="00227855"/>
    <w:rsid w:val="002666AA"/>
    <w:rsid w:val="002C202F"/>
    <w:rsid w:val="002D7404"/>
    <w:rsid w:val="002F131B"/>
    <w:rsid w:val="002F2822"/>
    <w:rsid w:val="002F3A80"/>
    <w:rsid w:val="00302777"/>
    <w:rsid w:val="00303D55"/>
    <w:rsid w:val="00306ECC"/>
    <w:rsid w:val="00307786"/>
    <w:rsid w:val="0035361E"/>
    <w:rsid w:val="00367E10"/>
    <w:rsid w:val="00374343"/>
    <w:rsid w:val="00375B9F"/>
    <w:rsid w:val="003D3D09"/>
    <w:rsid w:val="003D73A8"/>
    <w:rsid w:val="00401DB9"/>
    <w:rsid w:val="004249E6"/>
    <w:rsid w:val="00427E7A"/>
    <w:rsid w:val="004415C8"/>
    <w:rsid w:val="00450480"/>
    <w:rsid w:val="004534F9"/>
    <w:rsid w:val="00454341"/>
    <w:rsid w:val="00464027"/>
    <w:rsid w:val="00470741"/>
    <w:rsid w:val="004C5AA5"/>
    <w:rsid w:val="004E1E5C"/>
    <w:rsid w:val="004F4C66"/>
    <w:rsid w:val="005142E9"/>
    <w:rsid w:val="00536A94"/>
    <w:rsid w:val="00544D0D"/>
    <w:rsid w:val="00582692"/>
    <w:rsid w:val="005A73C0"/>
    <w:rsid w:val="005E069D"/>
    <w:rsid w:val="0062305A"/>
    <w:rsid w:val="006545FF"/>
    <w:rsid w:val="00670DD2"/>
    <w:rsid w:val="00676C33"/>
    <w:rsid w:val="006A0625"/>
    <w:rsid w:val="006A1881"/>
    <w:rsid w:val="006B38EF"/>
    <w:rsid w:val="006C471C"/>
    <w:rsid w:val="006C4CCE"/>
    <w:rsid w:val="006C66B0"/>
    <w:rsid w:val="006C7BA4"/>
    <w:rsid w:val="006D05BD"/>
    <w:rsid w:val="006F71A6"/>
    <w:rsid w:val="00700E55"/>
    <w:rsid w:val="0071182A"/>
    <w:rsid w:val="00731DFA"/>
    <w:rsid w:val="007A146C"/>
    <w:rsid w:val="007A17FD"/>
    <w:rsid w:val="007B37E3"/>
    <w:rsid w:val="007D1FC3"/>
    <w:rsid w:val="007F7FDC"/>
    <w:rsid w:val="0083376E"/>
    <w:rsid w:val="00845B64"/>
    <w:rsid w:val="00847AE1"/>
    <w:rsid w:val="00872C87"/>
    <w:rsid w:val="00891B4B"/>
    <w:rsid w:val="008D4A9C"/>
    <w:rsid w:val="008E4DE6"/>
    <w:rsid w:val="00912478"/>
    <w:rsid w:val="00915C76"/>
    <w:rsid w:val="009528EE"/>
    <w:rsid w:val="00953D7F"/>
    <w:rsid w:val="009761C8"/>
    <w:rsid w:val="009B329B"/>
    <w:rsid w:val="009B50D6"/>
    <w:rsid w:val="009D0169"/>
    <w:rsid w:val="00A327AC"/>
    <w:rsid w:val="00A55042"/>
    <w:rsid w:val="00A64B3E"/>
    <w:rsid w:val="00A70AB3"/>
    <w:rsid w:val="00AE4F4C"/>
    <w:rsid w:val="00B27DD8"/>
    <w:rsid w:val="00B41DAF"/>
    <w:rsid w:val="00BE1570"/>
    <w:rsid w:val="00C0018D"/>
    <w:rsid w:val="00C06EF1"/>
    <w:rsid w:val="00C42C8F"/>
    <w:rsid w:val="00C50D54"/>
    <w:rsid w:val="00C5585F"/>
    <w:rsid w:val="00C64BCE"/>
    <w:rsid w:val="00C6595E"/>
    <w:rsid w:val="00CC700F"/>
    <w:rsid w:val="00D1126E"/>
    <w:rsid w:val="00D354D7"/>
    <w:rsid w:val="00D61C31"/>
    <w:rsid w:val="00D72E19"/>
    <w:rsid w:val="00D962B4"/>
    <w:rsid w:val="00DE75C3"/>
    <w:rsid w:val="00E03EDB"/>
    <w:rsid w:val="00E16631"/>
    <w:rsid w:val="00E51F70"/>
    <w:rsid w:val="00E60049"/>
    <w:rsid w:val="00E62764"/>
    <w:rsid w:val="00E71521"/>
    <w:rsid w:val="00E7633A"/>
    <w:rsid w:val="00E90F4C"/>
    <w:rsid w:val="00ED2910"/>
    <w:rsid w:val="00EE5781"/>
    <w:rsid w:val="00F0223B"/>
    <w:rsid w:val="00F21EB1"/>
    <w:rsid w:val="00F25D35"/>
    <w:rsid w:val="00F40EF7"/>
    <w:rsid w:val="00F639D6"/>
    <w:rsid w:val="00FA7A9D"/>
    <w:rsid w:val="00FC3D19"/>
    <w:rsid w:val="00FF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7F6F4"/>
  <w15:chartTrackingRefBased/>
  <w15:docId w15:val="{7A182530-0F70-4328-9971-AB23F65FD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359"/>
    <w:rPr>
      <w:rFonts w:ascii="Times New Roman" w:eastAsia="Times New Roman" w:hAnsi="Times New Roman"/>
      <w:sz w:val="24"/>
      <w:szCs w:val="24"/>
      <w:lang w:val="ro-RO"/>
    </w:rPr>
  </w:style>
  <w:style w:type="paragraph" w:styleId="Heading1">
    <w:name w:val="heading 1"/>
    <w:basedOn w:val="Normal"/>
    <w:next w:val="Normal"/>
    <w:link w:val="Heading1Char"/>
    <w:qFormat/>
    <w:rsid w:val="000A3359"/>
    <w:pPr>
      <w:keepNext/>
      <w:tabs>
        <w:tab w:val="num" w:pos="0"/>
      </w:tabs>
      <w:suppressAutoHyphens/>
      <w:jc w:val="center"/>
      <w:outlineLvl w:val="0"/>
    </w:pPr>
    <w:rPr>
      <w:b/>
      <w:sz w:val="40"/>
      <w:szCs w:val="20"/>
      <w:lang w:eastAsia="ar-S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A3359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A335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0A3359"/>
    <w:pPr>
      <w:keepNext/>
      <w:spacing w:before="240" w:after="60"/>
      <w:outlineLvl w:val="3"/>
    </w:pPr>
    <w:rPr>
      <w:rFonts w:ascii="Arial" w:hAnsi="Arial"/>
      <w:b/>
      <w:bCs/>
      <w:szCs w:val="28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359"/>
    <w:pPr>
      <w:keepNext/>
      <w:keepLines/>
      <w:spacing w:before="40" w:line="259" w:lineRule="auto"/>
      <w:outlineLvl w:val="4"/>
    </w:pPr>
    <w:rPr>
      <w:rFonts w:ascii="Calibri Light" w:hAnsi="Calibri Light"/>
      <w:caps/>
      <w:color w:val="2E74B5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A3359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A3359"/>
    <w:rPr>
      <w:rFonts w:ascii="Times New Roman" w:eastAsia="Times New Roman" w:hAnsi="Times New Roman" w:cs="Times New Roman"/>
      <w:b/>
      <w:sz w:val="40"/>
      <w:szCs w:val="20"/>
      <w:lang w:eastAsia="ar-SA"/>
    </w:rPr>
  </w:style>
  <w:style w:type="character" w:customStyle="1" w:styleId="Heading2Char">
    <w:name w:val="Heading 2 Char"/>
    <w:basedOn w:val="DefaultParagraphFont"/>
    <w:link w:val="Heading2"/>
    <w:semiHidden/>
    <w:rsid w:val="000A3359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semiHidden/>
    <w:rsid w:val="000A3359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0A3359"/>
    <w:rPr>
      <w:rFonts w:ascii="Arial" w:eastAsia="Times New Roman" w:hAnsi="Arial" w:cs="Times New Roman"/>
      <w:b/>
      <w:bCs/>
      <w:sz w:val="24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359"/>
    <w:rPr>
      <w:rFonts w:ascii="Calibri Light" w:eastAsia="Times New Roman" w:hAnsi="Calibri Light" w:cs="Times New Roman"/>
      <w:caps/>
      <w:color w:val="2E74B5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rsid w:val="000A3359"/>
    <w:rPr>
      <w:rFonts w:ascii="Calibri" w:eastAsia="Times New Roman" w:hAnsi="Calibri" w:cs="Times New Roman"/>
      <w:b/>
      <w:bCs/>
      <w:lang w:val="ro-RO"/>
    </w:rPr>
  </w:style>
  <w:style w:type="paragraph" w:customStyle="1" w:styleId="Default">
    <w:name w:val="Default"/>
    <w:rsid w:val="000A3359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3359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3359"/>
    <w:rPr>
      <w:rFonts w:ascii="Times New Roman" w:eastAsia="Times New Roman" w:hAnsi="Times New Roman" w:cs="Times New Roman"/>
      <w:sz w:val="24"/>
      <w:szCs w:val="24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0A3359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3359"/>
    <w:rPr>
      <w:rFonts w:ascii="Times New Roman" w:eastAsia="Times New Roman" w:hAnsi="Times New Roman" w:cs="Times New Roman"/>
      <w:sz w:val="24"/>
      <w:szCs w:val="24"/>
      <w:lang w:val="ro-RO"/>
    </w:rPr>
  </w:style>
  <w:style w:type="paragraph" w:customStyle="1" w:styleId="xl41">
    <w:name w:val="xl41"/>
    <w:basedOn w:val="Normal"/>
    <w:rsid w:val="000A335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Arial Unicode MS" w:hAnsi="Arial" w:cs="Arial"/>
      <w:b/>
      <w:bCs/>
      <w:lang w:val="en-US"/>
    </w:rPr>
  </w:style>
  <w:style w:type="paragraph" w:customStyle="1" w:styleId="xl47">
    <w:name w:val="xl47"/>
    <w:basedOn w:val="Normal"/>
    <w:rsid w:val="000A3359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Arial Unicode MS"/>
      <w:b/>
      <w:bCs/>
      <w:sz w:val="14"/>
      <w:szCs w:val="14"/>
      <w:lang w:val="en-US"/>
    </w:rPr>
  </w:style>
  <w:style w:type="paragraph" w:customStyle="1" w:styleId="xl107">
    <w:name w:val="xl107"/>
    <w:basedOn w:val="Normal"/>
    <w:rsid w:val="000A3359"/>
    <w:pPr>
      <w:pBdr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val="en-US"/>
    </w:rPr>
  </w:style>
  <w:style w:type="paragraph" w:customStyle="1" w:styleId="Corpodeltesto">
    <w:name w:val="Corpo del testo"/>
    <w:basedOn w:val="Normal"/>
    <w:rsid w:val="000A3359"/>
    <w:pPr>
      <w:widowControl w:val="0"/>
      <w:jc w:val="both"/>
    </w:pPr>
    <w:rPr>
      <w:szCs w:val="20"/>
      <w:lang w:val="it-IT"/>
    </w:rPr>
  </w:style>
  <w:style w:type="paragraph" w:styleId="TOC1">
    <w:name w:val="toc 1"/>
    <w:basedOn w:val="Normal"/>
    <w:next w:val="Normal"/>
    <w:autoRedefine/>
    <w:semiHidden/>
    <w:rsid w:val="000A3359"/>
    <w:pPr>
      <w:tabs>
        <w:tab w:val="left" w:pos="0"/>
        <w:tab w:val="right" w:leader="dot" w:pos="8640"/>
      </w:tabs>
      <w:spacing w:before="360"/>
    </w:pPr>
    <w:rPr>
      <w:b/>
      <w:bCs/>
      <w:i/>
      <w:noProof/>
      <w:sz w:val="28"/>
      <w:szCs w:val="28"/>
      <w:u w:val="single"/>
    </w:rPr>
  </w:style>
  <w:style w:type="character" w:styleId="PageNumber">
    <w:name w:val="page number"/>
    <w:basedOn w:val="DefaultParagraphFont"/>
    <w:rsid w:val="000A3359"/>
  </w:style>
  <w:style w:type="character" w:customStyle="1" w:styleId="Typewriter">
    <w:name w:val="Typewriter"/>
    <w:rsid w:val="000A3359"/>
    <w:rPr>
      <w:rFonts w:ascii="Courier New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semiHidden/>
    <w:rsid w:val="000A3359"/>
    <w:pPr>
      <w:widowControl w:val="0"/>
      <w:suppressAutoHyphens/>
      <w:spacing w:after="120"/>
    </w:pPr>
    <w:rPr>
      <w:rFonts w:ascii="Thorndale" w:eastAsia="Andale Sans UI" w:hAnsi="Thorndale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0A3359"/>
    <w:rPr>
      <w:rFonts w:ascii="Thorndale" w:eastAsia="Andale Sans UI" w:hAnsi="Thorndale" w:cs="Times New Roman"/>
      <w:sz w:val="24"/>
      <w:szCs w:val="20"/>
    </w:rPr>
  </w:style>
  <w:style w:type="paragraph" w:styleId="z-BottomofForm">
    <w:name w:val="HTML Bottom of Form"/>
    <w:basedOn w:val="Normal"/>
    <w:next w:val="Normal"/>
    <w:link w:val="z-BottomofFormChar"/>
    <w:hidden/>
    <w:rsid w:val="000A3359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0A3359"/>
    <w:rPr>
      <w:rFonts w:ascii="Arial" w:eastAsia="Times New Roman" w:hAnsi="Arial" w:cs="Times New Roman"/>
      <w:vanish/>
      <w:sz w:val="16"/>
      <w:szCs w:val="16"/>
    </w:rPr>
  </w:style>
  <w:style w:type="character" w:styleId="CommentReference">
    <w:name w:val="annotation reference"/>
    <w:uiPriority w:val="99"/>
    <w:unhideWhenUsed/>
    <w:rsid w:val="000A3359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A33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A3359"/>
    <w:rPr>
      <w:rFonts w:ascii="Times New Roman" w:eastAsia="Times New Roman" w:hAnsi="Times New Roman" w:cs="Times New Roman"/>
      <w:sz w:val="20"/>
      <w:szCs w:val="20"/>
      <w:lang w:val="ro-R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33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3359"/>
    <w:rPr>
      <w:rFonts w:ascii="Times New Roman" w:eastAsia="Times New Roman" w:hAnsi="Times New Roman" w:cs="Times New Roman"/>
      <w:b/>
      <w:bCs/>
      <w:sz w:val="20"/>
      <w:szCs w:val="20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3359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359"/>
    <w:rPr>
      <w:rFonts w:ascii="Tahoma" w:eastAsia="Times New Roman" w:hAnsi="Tahoma" w:cs="Times New Roman"/>
      <w:sz w:val="16"/>
      <w:szCs w:val="16"/>
      <w:lang w:val="ro-RO"/>
    </w:rPr>
  </w:style>
  <w:style w:type="paragraph" w:styleId="Revision">
    <w:name w:val="Revision"/>
    <w:hidden/>
    <w:uiPriority w:val="99"/>
    <w:semiHidden/>
    <w:rsid w:val="000A3359"/>
    <w:rPr>
      <w:rFonts w:ascii="Times New Roman" w:eastAsia="Times New Roman" w:hAnsi="Times New Roman"/>
      <w:sz w:val="24"/>
      <w:szCs w:val="24"/>
      <w:lang w:val="ro-R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359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359"/>
    <w:rPr>
      <w:rFonts w:ascii="Times New Roman" w:eastAsia="Times New Roman" w:hAnsi="Times New Roman" w:cs="Times New Roman"/>
      <w:i/>
      <w:iCs/>
      <w:color w:val="5B9BD5"/>
      <w:sz w:val="24"/>
      <w:szCs w:val="24"/>
      <w:lang w:val="ro-RO"/>
    </w:rPr>
  </w:style>
  <w:style w:type="character" w:styleId="Hyperlink">
    <w:name w:val="Hyperlink"/>
    <w:uiPriority w:val="99"/>
    <w:unhideWhenUsed/>
    <w:rsid w:val="000A3359"/>
    <w:rPr>
      <w:color w:val="0563C1"/>
      <w:u w:val="single"/>
    </w:rPr>
  </w:style>
  <w:style w:type="table" w:styleId="TableGrid">
    <w:name w:val="Table Grid"/>
    <w:basedOn w:val="TableNormal"/>
    <w:rsid w:val="000A33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xplicatii">
    <w:name w:val="explicatii"/>
    <w:rsid w:val="000A3359"/>
  </w:style>
  <w:style w:type="character" w:customStyle="1" w:styleId="contentmaterial1">
    <w:name w:val="content_material1"/>
    <w:rsid w:val="000A3359"/>
    <w:rPr>
      <w:color w:val="222222"/>
      <w:sz w:val="15"/>
      <w:szCs w:val="15"/>
    </w:rPr>
  </w:style>
  <w:style w:type="character" w:customStyle="1" w:styleId="googqs-tidbit-1">
    <w:name w:val="goog_qs-tidbit-1"/>
    <w:rsid w:val="000A3359"/>
  </w:style>
  <w:style w:type="paragraph" w:styleId="NormalWeb">
    <w:name w:val="Normal (Web)"/>
    <w:basedOn w:val="Normal"/>
    <w:uiPriority w:val="99"/>
    <w:rsid w:val="000A3359"/>
    <w:pPr>
      <w:spacing w:before="100" w:beforeAutospacing="1" w:after="100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0A3359"/>
    <w:pPr>
      <w:ind w:left="720"/>
    </w:pPr>
    <w:rPr>
      <w:rFonts w:eastAsia="Calibri"/>
      <w:lang w:val="en-US"/>
    </w:rPr>
  </w:style>
  <w:style w:type="paragraph" w:customStyle="1" w:styleId="DefaultText1">
    <w:name w:val="Default Text:1"/>
    <w:basedOn w:val="Normal"/>
    <w:link w:val="DefaultText1Char"/>
    <w:rsid w:val="000A3359"/>
    <w:pPr>
      <w:overflowPunct w:val="0"/>
      <w:autoSpaceDE w:val="0"/>
      <w:autoSpaceDN w:val="0"/>
      <w:adjustRightInd w:val="0"/>
    </w:pPr>
    <w:rPr>
      <w:rFonts w:eastAsia="Calibri"/>
      <w:szCs w:val="20"/>
      <w:lang w:val="x-none" w:eastAsia="x-none"/>
    </w:rPr>
  </w:style>
  <w:style w:type="paragraph" w:customStyle="1" w:styleId="al">
    <w:name w:val="a_l"/>
    <w:basedOn w:val="Normal"/>
    <w:rsid w:val="000A3359"/>
    <w:pPr>
      <w:spacing w:before="100" w:beforeAutospacing="1" w:after="100" w:afterAutospacing="1"/>
    </w:pPr>
    <w:rPr>
      <w:lang w:val="en-US"/>
    </w:rPr>
  </w:style>
  <w:style w:type="paragraph" w:customStyle="1" w:styleId="ac">
    <w:name w:val="a_c"/>
    <w:basedOn w:val="Normal"/>
    <w:rsid w:val="000A3359"/>
    <w:pPr>
      <w:spacing w:before="100" w:beforeAutospacing="1" w:after="100" w:afterAutospacing="1"/>
    </w:pPr>
    <w:rPr>
      <w:lang w:val="en-US"/>
    </w:rPr>
  </w:style>
  <w:style w:type="character" w:customStyle="1" w:styleId="l5tlu1">
    <w:name w:val="l5tlu1"/>
    <w:rsid w:val="000A3359"/>
    <w:rPr>
      <w:b/>
      <w:bCs/>
      <w:color w:val="000000"/>
      <w:sz w:val="32"/>
      <w:szCs w:val="32"/>
    </w:rPr>
  </w:style>
  <w:style w:type="character" w:customStyle="1" w:styleId="highlight">
    <w:name w:val="highlight"/>
    <w:rsid w:val="000A3359"/>
  </w:style>
  <w:style w:type="character" w:styleId="FollowedHyperlink">
    <w:name w:val="FollowedHyperlink"/>
    <w:semiHidden/>
    <w:unhideWhenUsed/>
    <w:rsid w:val="000A3359"/>
    <w:rPr>
      <w:color w:val="800080"/>
      <w:u w:val="single"/>
    </w:rPr>
  </w:style>
  <w:style w:type="character" w:customStyle="1" w:styleId="l5def1">
    <w:name w:val="l5def1"/>
    <w:rsid w:val="000A3359"/>
    <w:rPr>
      <w:rFonts w:ascii="Arial" w:hAnsi="Arial" w:cs="Arial" w:hint="default"/>
      <w:color w:val="000000"/>
      <w:sz w:val="26"/>
      <w:szCs w:val="26"/>
    </w:rPr>
  </w:style>
  <w:style w:type="paragraph" w:customStyle="1" w:styleId="DefaultText2">
    <w:name w:val="Default Text:2"/>
    <w:basedOn w:val="Normal"/>
    <w:rsid w:val="000A3359"/>
    <w:rPr>
      <w:noProof/>
      <w:szCs w:val="20"/>
      <w:lang w:val="en-US"/>
    </w:rPr>
  </w:style>
  <w:style w:type="paragraph" w:customStyle="1" w:styleId="DefaultText">
    <w:name w:val="Default Text"/>
    <w:basedOn w:val="Normal"/>
    <w:rsid w:val="000A3359"/>
    <w:rPr>
      <w:noProof/>
      <w:szCs w:val="20"/>
      <w:lang w:val="en-US"/>
    </w:rPr>
  </w:style>
  <w:style w:type="character" w:customStyle="1" w:styleId="apple-converted-space">
    <w:name w:val="apple-converted-space"/>
    <w:rsid w:val="000A3359"/>
  </w:style>
  <w:style w:type="paragraph" w:customStyle="1" w:styleId="CaracterCaracter2CharCharCaracterCaracterCharCharCaracterCaracterCharCharCaracterCaracterCharCharCaracterCaracter">
    <w:name w:val="Caracter Caracter2 Char Char Caracter Caracter Char Char Caracter Caracter Char Char Caracter Caracter Char Char Caracter Caracter"/>
    <w:basedOn w:val="Normal"/>
    <w:rsid w:val="000A3359"/>
    <w:rPr>
      <w:rFonts w:ascii="Arial" w:hAnsi="Arial"/>
      <w:lang w:val="pl-PL" w:eastAsia="pl-PL"/>
    </w:rPr>
  </w:style>
  <w:style w:type="character" w:customStyle="1" w:styleId="labeldatatext">
    <w:name w:val="labeldatatext"/>
    <w:rsid w:val="000A3359"/>
  </w:style>
  <w:style w:type="paragraph" w:styleId="HTMLPreformatted">
    <w:name w:val="HTML Preformatted"/>
    <w:basedOn w:val="Normal"/>
    <w:link w:val="HTMLPreformattedChar"/>
    <w:unhideWhenUsed/>
    <w:rsid w:val="000A33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rsid w:val="000A3359"/>
    <w:rPr>
      <w:rFonts w:ascii="Courier New" w:eastAsia="Times New Roman" w:hAnsi="Courier New" w:cs="Times New Roman"/>
      <w:color w:val="000000"/>
      <w:sz w:val="20"/>
      <w:szCs w:val="20"/>
      <w:lang w:val="ro-RO" w:eastAsia="ro-RO"/>
    </w:rPr>
  </w:style>
  <w:style w:type="paragraph" w:styleId="Title">
    <w:name w:val="Title"/>
    <w:basedOn w:val="Normal"/>
    <w:next w:val="Normal"/>
    <w:link w:val="TitleChar"/>
    <w:uiPriority w:val="10"/>
    <w:qFormat/>
    <w:rsid w:val="000A3359"/>
    <w:pPr>
      <w:spacing w:before="240" w:after="60" w:line="276" w:lineRule="auto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0A3359"/>
    <w:rPr>
      <w:rFonts w:ascii="Cambria" w:eastAsia="Times New Roman" w:hAnsi="Cambria" w:cs="Times New Roman"/>
      <w:b/>
      <w:bCs/>
      <w:kern w:val="28"/>
      <w:sz w:val="32"/>
      <w:szCs w:val="32"/>
      <w:lang w:val="ro-RO"/>
    </w:rPr>
  </w:style>
  <w:style w:type="character" w:styleId="Strong">
    <w:name w:val="Strong"/>
    <w:uiPriority w:val="22"/>
    <w:qFormat/>
    <w:rsid w:val="000A3359"/>
    <w:rPr>
      <w:b/>
      <w:bCs/>
    </w:rPr>
  </w:style>
  <w:style w:type="character" w:customStyle="1" w:styleId="ctext">
    <w:name w:val="c_text"/>
    <w:rsid w:val="000A3359"/>
  </w:style>
  <w:style w:type="character" w:styleId="Emphasis">
    <w:name w:val="Emphasis"/>
    <w:uiPriority w:val="20"/>
    <w:qFormat/>
    <w:rsid w:val="000A3359"/>
    <w:rPr>
      <w:i/>
      <w:iCs/>
    </w:rPr>
  </w:style>
  <w:style w:type="character" w:customStyle="1" w:styleId="Bodytext0">
    <w:name w:val="Body text_"/>
    <w:link w:val="Bodytext1"/>
    <w:rsid w:val="000A3359"/>
    <w:rPr>
      <w:sz w:val="23"/>
      <w:szCs w:val="23"/>
      <w:shd w:val="clear" w:color="auto" w:fill="FFFFFF"/>
    </w:rPr>
  </w:style>
  <w:style w:type="paragraph" w:customStyle="1" w:styleId="Bodytext1">
    <w:name w:val="Body text1"/>
    <w:basedOn w:val="Normal"/>
    <w:link w:val="Bodytext0"/>
    <w:rsid w:val="000A3359"/>
    <w:pPr>
      <w:shd w:val="clear" w:color="auto" w:fill="FFFFFF"/>
      <w:spacing w:before="180" w:after="180" w:line="240" w:lineRule="atLeast"/>
      <w:jc w:val="both"/>
    </w:pPr>
    <w:rPr>
      <w:rFonts w:ascii="Calibri" w:eastAsia="Calibri" w:hAnsi="Calibri"/>
      <w:sz w:val="23"/>
      <w:szCs w:val="23"/>
      <w:lang w:val="x-none" w:eastAsia="x-none"/>
    </w:rPr>
  </w:style>
  <w:style w:type="paragraph" w:styleId="PlainText">
    <w:name w:val="Plain Text"/>
    <w:basedOn w:val="Normal"/>
    <w:link w:val="PlainTextChar"/>
    <w:uiPriority w:val="99"/>
    <w:unhideWhenUsed/>
    <w:rsid w:val="000A3359"/>
    <w:rPr>
      <w:rFonts w:ascii="Calibri" w:eastAsia="Calibri" w:hAnsi="Calibr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A3359"/>
    <w:rPr>
      <w:rFonts w:ascii="Calibri" w:eastAsia="Calibri" w:hAnsi="Calibri" w:cs="Times New Roman"/>
      <w:szCs w:val="21"/>
      <w:lang w:val="ro-RO"/>
    </w:rPr>
  </w:style>
  <w:style w:type="paragraph" w:customStyle="1" w:styleId="CharCharCharChar">
    <w:name w:val="Char Char Char Char"/>
    <w:basedOn w:val="Normal"/>
    <w:rsid w:val="000A3359"/>
    <w:rPr>
      <w:rFonts w:ascii="Arial" w:hAnsi="Arial"/>
      <w:lang w:val="pl-PL" w:eastAsia="pl-PL"/>
    </w:rPr>
  </w:style>
  <w:style w:type="paragraph" w:customStyle="1" w:styleId="Alpha">
    <w:name w:val="Alpha"/>
    <w:basedOn w:val="Normal"/>
    <w:rsid w:val="000A3359"/>
    <w:pPr>
      <w:numPr>
        <w:ilvl w:val="1"/>
      </w:numPr>
      <w:spacing w:line="320" w:lineRule="exact"/>
      <w:jc w:val="both"/>
    </w:pPr>
    <w:rPr>
      <w:rFonts w:ascii="Trebuchet MS" w:eastAsia="Cambria" w:hAnsi="Trebuchet MS"/>
      <w:sz w:val="20"/>
      <w:szCs w:val="22"/>
      <w:lang w:val="en-US"/>
    </w:rPr>
  </w:style>
  <w:style w:type="paragraph" w:styleId="BodyText2">
    <w:name w:val="Body Text 2"/>
    <w:basedOn w:val="Normal"/>
    <w:link w:val="BodyText2Char"/>
    <w:semiHidden/>
    <w:unhideWhenUsed/>
    <w:rsid w:val="000A335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0A3359"/>
    <w:rPr>
      <w:rFonts w:ascii="Times New Roman" w:eastAsia="Times New Roman" w:hAnsi="Times New Roman" w:cs="Times New Roman"/>
      <w:sz w:val="24"/>
      <w:szCs w:val="24"/>
    </w:rPr>
  </w:style>
  <w:style w:type="character" w:customStyle="1" w:styleId="ln2paragraf1">
    <w:name w:val="ln2paragraf1"/>
    <w:rsid w:val="000A3359"/>
    <w:rPr>
      <w:b/>
      <w:bCs/>
    </w:rPr>
  </w:style>
  <w:style w:type="character" w:customStyle="1" w:styleId="DefaultText1Char">
    <w:name w:val="Default Text:1 Char"/>
    <w:link w:val="DefaultText1"/>
    <w:locked/>
    <w:rsid w:val="000A3359"/>
    <w:rPr>
      <w:rFonts w:ascii="Times New Roman" w:eastAsia="Calibri" w:hAnsi="Times New Roman" w:cs="Times New Roman"/>
      <w:sz w:val="24"/>
      <w:szCs w:val="20"/>
    </w:rPr>
  </w:style>
  <w:style w:type="character" w:customStyle="1" w:styleId="rvts7">
    <w:name w:val="rvts7"/>
    <w:rsid w:val="000A3359"/>
  </w:style>
  <w:style w:type="paragraph" w:styleId="NoSpacing">
    <w:name w:val="No Spacing"/>
    <w:link w:val="NoSpacingChar"/>
    <w:uiPriority w:val="1"/>
    <w:qFormat/>
    <w:rsid w:val="000A3359"/>
    <w:rPr>
      <w:sz w:val="22"/>
      <w:szCs w:val="22"/>
      <w:lang w:val="ro-RO"/>
    </w:rPr>
  </w:style>
  <w:style w:type="character" w:customStyle="1" w:styleId="NoSpacingChar">
    <w:name w:val="No Spacing Char"/>
    <w:link w:val="NoSpacing"/>
    <w:uiPriority w:val="1"/>
    <w:rsid w:val="000A3359"/>
    <w:rPr>
      <w:rFonts w:ascii="Calibri" w:eastAsia="Calibri" w:hAnsi="Calibri" w:cs="Times New Roman"/>
      <w:sz w:val="22"/>
      <w:szCs w:val="22"/>
      <w:lang w:val="ro-RO" w:eastAsia="en-US" w:bidi="ar-SA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0A3359"/>
    <w:pPr>
      <w:suppressAutoHyphens/>
      <w:spacing w:after="120" w:line="480" w:lineRule="auto"/>
      <w:ind w:left="360"/>
    </w:pPr>
    <w:rPr>
      <w:sz w:val="28"/>
      <w:szCs w:val="20"/>
      <w:lang w:eastAsia="ar-SA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0A3359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ListBullet">
    <w:name w:val="List Bullet"/>
    <w:basedOn w:val="Normal"/>
    <w:rsid w:val="000A3359"/>
    <w:pPr>
      <w:suppressAutoHyphens/>
      <w:ind w:left="366"/>
      <w:jc w:val="center"/>
    </w:pPr>
    <w:rPr>
      <w:rFonts w:ascii="Verdana" w:hAnsi="Verdana" w:cs="CG Times (W1)"/>
      <w:b/>
      <w:szCs w:val="20"/>
      <w:lang w:eastAsia="ar-SA"/>
    </w:rPr>
  </w:style>
  <w:style w:type="character" w:customStyle="1" w:styleId="tax1">
    <w:name w:val="tax1"/>
    <w:rsid w:val="000A3359"/>
    <w:rPr>
      <w:b/>
      <w:bCs/>
      <w:sz w:val="26"/>
      <w:szCs w:val="26"/>
    </w:rPr>
  </w:style>
  <w:style w:type="character" w:customStyle="1" w:styleId="tpa1">
    <w:name w:val="tpa1"/>
    <w:rsid w:val="000A33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C1471-611C-4054-88DF-2660605C2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418</Words>
  <Characters>2388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2801</CharactersWithSpaces>
  <SharedDoc>false</SharedDoc>
  <HLinks>
    <vt:vector size="126" baseType="variant">
      <vt:variant>
        <vt:i4>35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  <vt:variant>
        <vt:i4>35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#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Perju</dc:creator>
  <cp:keywords/>
  <cp:lastModifiedBy>Asus</cp:lastModifiedBy>
  <cp:revision>3</cp:revision>
  <cp:lastPrinted>2018-08-07T11:44:00Z</cp:lastPrinted>
  <dcterms:created xsi:type="dcterms:W3CDTF">2025-10-06T11:36:00Z</dcterms:created>
  <dcterms:modified xsi:type="dcterms:W3CDTF">2026-02-28T17:21:00Z</dcterms:modified>
</cp:coreProperties>
</file>